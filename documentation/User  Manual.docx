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0FA" w:rsidRDefault="001270FA" w:rsidP="00D713F0">
      <w:pPr>
        <w:spacing w:before="8" w:line="160" w:lineRule="exact"/>
        <w:jc w:val="both"/>
        <w:rPr>
          <w:sz w:val="17"/>
          <w:szCs w:val="17"/>
        </w:rPr>
      </w:pPr>
    </w:p>
    <w:p w:rsidR="001270FA" w:rsidRDefault="001270FA" w:rsidP="00D713F0">
      <w:pPr>
        <w:spacing w:line="200" w:lineRule="exact"/>
        <w:jc w:val="both"/>
      </w:pPr>
    </w:p>
    <w:p w:rsidR="001270FA" w:rsidRDefault="00F8252D" w:rsidP="00D713F0">
      <w:pPr>
        <w:spacing w:line="200" w:lineRule="exact"/>
        <w:jc w:val="both"/>
      </w:pPr>
      <w:r>
        <w:rPr>
          <w:noProof/>
          <w:lang w:val="en-IN" w:eastAsia="en-IN"/>
        </w:rPr>
        <w:drawing>
          <wp:anchor distT="0" distB="0" distL="114300" distR="114300" simplePos="0" relativeHeight="251659264" behindDoc="0" locked="0" layoutInCell="1" allowOverlap="1" wp14:anchorId="6DE7F94B" wp14:editId="7753ADF3">
            <wp:simplePos x="0" y="0"/>
            <wp:positionH relativeFrom="column">
              <wp:posOffset>6350</wp:posOffset>
            </wp:positionH>
            <wp:positionV relativeFrom="paragraph">
              <wp:posOffset>-1905</wp:posOffset>
            </wp:positionV>
            <wp:extent cx="5595027" cy="3057525"/>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00700" cy="3060625"/>
                    </a:xfrm>
                    <a:prstGeom prst="rect">
                      <a:avLst/>
                    </a:prstGeom>
                  </pic:spPr>
                </pic:pic>
              </a:graphicData>
            </a:graphic>
            <wp14:sizeRelH relativeFrom="page">
              <wp14:pctWidth>0</wp14:pctWidth>
            </wp14:sizeRelH>
            <wp14:sizeRelV relativeFrom="page">
              <wp14:pctHeight>0</wp14:pctHeight>
            </wp14:sizeRelV>
          </wp:anchor>
        </w:drawing>
      </w: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ind w:left="2606"/>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before="19" w:line="260" w:lineRule="exact"/>
        <w:jc w:val="both"/>
        <w:rPr>
          <w:sz w:val="26"/>
          <w:szCs w:val="26"/>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F8252D" w:rsidRDefault="00F8252D" w:rsidP="00D713F0">
      <w:pPr>
        <w:spacing w:before="8"/>
        <w:ind w:left="2118" w:right="1926"/>
        <w:jc w:val="both"/>
        <w:rPr>
          <w:sz w:val="40"/>
          <w:szCs w:val="40"/>
        </w:rPr>
      </w:pPr>
    </w:p>
    <w:p w:rsidR="001A3C09" w:rsidRDefault="001A3C09" w:rsidP="00D713F0">
      <w:pPr>
        <w:spacing w:before="8"/>
        <w:ind w:left="2118" w:right="1926"/>
        <w:jc w:val="both"/>
        <w:rPr>
          <w:sz w:val="40"/>
          <w:szCs w:val="40"/>
        </w:rPr>
      </w:pPr>
    </w:p>
    <w:p w:rsidR="001270FA" w:rsidRDefault="003F766F" w:rsidP="00D713F0">
      <w:pPr>
        <w:spacing w:before="8"/>
        <w:ind w:left="2118" w:right="1926"/>
        <w:jc w:val="both"/>
        <w:rPr>
          <w:w w:val="99"/>
          <w:sz w:val="40"/>
          <w:szCs w:val="40"/>
        </w:rPr>
      </w:pPr>
      <w:r>
        <w:rPr>
          <w:sz w:val="40"/>
          <w:szCs w:val="40"/>
        </w:rPr>
        <w:t>Web</w:t>
      </w:r>
      <w:r>
        <w:rPr>
          <w:spacing w:val="-8"/>
          <w:sz w:val="40"/>
          <w:szCs w:val="40"/>
        </w:rPr>
        <w:t xml:space="preserve"> </w:t>
      </w:r>
      <w:r>
        <w:rPr>
          <w:sz w:val="40"/>
          <w:szCs w:val="40"/>
        </w:rPr>
        <w:t>Application User</w:t>
      </w:r>
      <w:r>
        <w:rPr>
          <w:spacing w:val="-8"/>
          <w:sz w:val="40"/>
          <w:szCs w:val="40"/>
        </w:rPr>
        <w:t xml:space="preserve"> </w:t>
      </w:r>
      <w:r>
        <w:rPr>
          <w:w w:val="99"/>
          <w:sz w:val="40"/>
          <w:szCs w:val="40"/>
        </w:rPr>
        <w:t>Guide</w:t>
      </w:r>
    </w:p>
    <w:p w:rsidR="00D713F0" w:rsidRDefault="00D713F0" w:rsidP="00D713F0">
      <w:pPr>
        <w:spacing w:before="8"/>
        <w:ind w:left="2118" w:right="1926"/>
        <w:jc w:val="both"/>
        <w:rPr>
          <w:w w:val="99"/>
          <w:sz w:val="40"/>
          <w:szCs w:val="40"/>
        </w:rPr>
      </w:pPr>
    </w:p>
    <w:tbl>
      <w:tblPr>
        <w:tblStyle w:val="TableGrid"/>
        <w:tblW w:w="0" w:type="auto"/>
        <w:tblLook w:val="04A0" w:firstRow="1" w:lastRow="0" w:firstColumn="1" w:lastColumn="0" w:noHBand="0" w:noVBand="1"/>
      </w:tblPr>
      <w:tblGrid>
        <w:gridCol w:w="2492"/>
        <w:gridCol w:w="3014"/>
        <w:gridCol w:w="3418"/>
      </w:tblGrid>
      <w:tr w:rsidR="00D713F0" w:rsidRPr="00D713F0" w:rsidTr="00977E38">
        <w:tc>
          <w:tcPr>
            <w:tcW w:w="2306" w:type="dxa"/>
          </w:tcPr>
          <w:p w:rsidR="00D713F0" w:rsidRPr="00D713F0" w:rsidRDefault="00D713F0" w:rsidP="00977E38">
            <w:pPr>
              <w:tabs>
                <w:tab w:val="left" w:pos="1134"/>
              </w:tabs>
              <w:spacing w:before="8"/>
              <w:ind w:right="1313"/>
              <w:jc w:val="center"/>
              <w:rPr>
                <w:b/>
                <w:sz w:val="28"/>
                <w:szCs w:val="40"/>
              </w:rPr>
            </w:pPr>
            <w:r>
              <w:rPr>
                <w:b/>
                <w:sz w:val="28"/>
                <w:szCs w:val="40"/>
              </w:rPr>
              <w:t>Version</w:t>
            </w:r>
          </w:p>
        </w:tc>
        <w:tc>
          <w:tcPr>
            <w:tcW w:w="2306" w:type="dxa"/>
          </w:tcPr>
          <w:p w:rsidR="00D713F0" w:rsidRPr="00D713F0" w:rsidRDefault="00D713F0" w:rsidP="00977E38">
            <w:pPr>
              <w:spacing w:before="8"/>
              <w:ind w:right="1926"/>
              <w:jc w:val="center"/>
              <w:rPr>
                <w:b/>
                <w:sz w:val="28"/>
                <w:szCs w:val="40"/>
              </w:rPr>
            </w:pPr>
            <w:r w:rsidRPr="00D713F0">
              <w:rPr>
                <w:b/>
                <w:sz w:val="28"/>
                <w:szCs w:val="40"/>
              </w:rPr>
              <w:t>Author</w:t>
            </w:r>
          </w:p>
        </w:tc>
        <w:tc>
          <w:tcPr>
            <w:tcW w:w="2306" w:type="dxa"/>
          </w:tcPr>
          <w:p w:rsidR="00D713F0" w:rsidRPr="00D713F0" w:rsidRDefault="00D713F0" w:rsidP="00977E38">
            <w:pPr>
              <w:spacing w:before="8"/>
              <w:ind w:right="1926"/>
              <w:jc w:val="center"/>
              <w:rPr>
                <w:b/>
                <w:sz w:val="28"/>
                <w:szCs w:val="40"/>
              </w:rPr>
            </w:pPr>
            <w:r w:rsidRPr="00D713F0">
              <w:rPr>
                <w:b/>
                <w:sz w:val="28"/>
                <w:szCs w:val="40"/>
              </w:rPr>
              <w:t>Date</w:t>
            </w:r>
          </w:p>
        </w:tc>
      </w:tr>
      <w:tr w:rsidR="00D713F0" w:rsidRPr="00D713F0" w:rsidTr="00977E38">
        <w:tc>
          <w:tcPr>
            <w:tcW w:w="2306" w:type="dxa"/>
          </w:tcPr>
          <w:p w:rsidR="00D713F0" w:rsidRPr="00D713F0" w:rsidRDefault="00D713F0" w:rsidP="00D713F0">
            <w:pPr>
              <w:spacing w:before="8"/>
              <w:ind w:right="1926"/>
              <w:jc w:val="both"/>
              <w:rPr>
                <w:sz w:val="28"/>
                <w:szCs w:val="40"/>
              </w:rPr>
            </w:pPr>
            <w:r>
              <w:rPr>
                <w:sz w:val="28"/>
                <w:szCs w:val="40"/>
              </w:rPr>
              <w:t>1.0</w:t>
            </w:r>
          </w:p>
        </w:tc>
        <w:tc>
          <w:tcPr>
            <w:tcW w:w="2306" w:type="dxa"/>
          </w:tcPr>
          <w:p w:rsidR="00D713F0" w:rsidRPr="00D713F0" w:rsidRDefault="00D713F0" w:rsidP="00977E38">
            <w:pPr>
              <w:spacing w:before="8"/>
              <w:ind w:right="810"/>
              <w:jc w:val="both"/>
              <w:rPr>
                <w:sz w:val="28"/>
                <w:szCs w:val="40"/>
              </w:rPr>
            </w:pPr>
            <w:r>
              <w:rPr>
                <w:sz w:val="28"/>
                <w:szCs w:val="40"/>
              </w:rPr>
              <w:t>Arpit Mathur</w:t>
            </w:r>
          </w:p>
        </w:tc>
        <w:tc>
          <w:tcPr>
            <w:tcW w:w="2306" w:type="dxa"/>
          </w:tcPr>
          <w:p w:rsidR="00D713F0" w:rsidRPr="00D713F0" w:rsidRDefault="00D713F0" w:rsidP="00D713F0">
            <w:pPr>
              <w:spacing w:before="8"/>
              <w:ind w:right="1926"/>
              <w:jc w:val="both"/>
              <w:rPr>
                <w:sz w:val="28"/>
                <w:szCs w:val="40"/>
              </w:rPr>
            </w:pPr>
            <w:r>
              <w:rPr>
                <w:sz w:val="28"/>
                <w:szCs w:val="40"/>
              </w:rPr>
              <w:t>01/11/2015</w:t>
            </w:r>
          </w:p>
        </w:tc>
      </w:tr>
      <w:tr w:rsidR="00D713F0" w:rsidRPr="00D713F0" w:rsidTr="00977E38">
        <w:tc>
          <w:tcPr>
            <w:tcW w:w="2306" w:type="dxa"/>
          </w:tcPr>
          <w:p w:rsidR="00D713F0" w:rsidRPr="00D713F0" w:rsidRDefault="00D713F0" w:rsidP="00D713F0">
            <w:pPr>
              <w:spacing w:before="8"/>
              <w:ind w:right="1926"/>
              <w:jc w:val="both"/>
              <w:rPr>
                <w:sz w:val="28"/>
                <w:szCs w:val="40"/>
              </w:rPr>
            </w:pPr>
          </w:p>
        </w:tc>
        <w:tc>
          <w:tcPr>
            <w:tcW w:w="2306" w:type="dxa"/>
          </w:tcPr>
          <w:p w:rsidR="00D713F0" w:rsidRPr="00D713F0" w:rsidRDefault="00D713F0" w:rsidP="00D713F0">
            <w:pPr>
              <w:spacing w:before="8"/>
              <w:ind w:right="1926"/>
              <w:jc w:val="both"/>
              <w:rPr>
                <w:sz w:val="28"/>
                <w:szCs w:val="40"/>
              </w:rPr>
            </w:pPr>
          </w:p>
        </w:tc>
        <w:tc>
          <w:tcPr>
            <w:tcW w:w="2306" w:type="dxa"/>
          </w:tcPr>
          <w:p w:rsidR="00D713F0" w:rsidRPr="00D713F0" w:rsidRDefault="00D713F0" w:rsidP="00D713F0">
            <w:pPr>
              <w:spacing w:before="8"/>
              <w:ind w:right="1926"/>
              <w:jc w:val="both"/>
              <w:rPr>
                <w:sz w:val="28"/>
                <w:szCs w:val="40"/>
              </w:rPr>
            </w:pPr>
          </w:p>
        </w:tc>
      </w:tr>
      <w:tr w:rsidR="00D713F0" w:rsidRPr="00D713F0" w:rsidTr="00977E38">
        <w:tc>
          <w:tcPr>
            <w:tcW w:w="2306" w:type="dxa"/>
          </w:tcPr>
          <w:p w:rsidR="00D713F0" w:rsidRPr="00D713F0" w:rsidRDefault="00D713F0" w:rsidP="00D713F0">
            <w:pPr>
              <w:spacing w:before="8"/>
              <w:ind w:right="1926"/>
              <w:jc w:val="both"/>
              <w:rPr>
                <w:sz w:val="28"/>
                <w:szCs w:val="40"/>
              </w:rPr>
            </w:pPr>
          </w:p>
        </w:tc>
        <w:tc>
          <w:tcPr>
            <w:tcW w:w="2306" w:type="dxa"/>
          </w:tcPr>
          <w:p w:rsidR="00D713F0" w:rsidRPr="00D713F0" w:rsidRDefault="00D713F0" w:rsidP="00D713F0">
            <w:pPr>
              <w:spacing w:before="8"/>
              <w:ind w:right="1926"/>
              <w:jc w:val="both"/>
              <w:rPr>
                <w:sz w:val="28"/>
                <w:szCs w:val="40"/>
              </w:rPr>
            </w:pPr>
          </w:p>
        </w:tc>
        <w:tc>
          <w:tcPr>
            <w:tcW w:w="2306" w:type="dxa"/>
          </w:tcPr>
          <w:p w:rsidR="00D713F0" w:rsidRPr="00D713F0" w:rsidRDefault="00D713F0" w:rsidP="00D713F0">
            <w:pPr>
              <w:spacing w:before="8"/>
              <w:ind w:right="1926"/>
              <w:jc w:val="both"/>
              <w:rPr>
                <w:sz w:val="28"/>
                <w:szCs w:val="40"/>
              </w:rPr>
            </w:pPr>
          </w:p>
        </w:tc>
      </w:tr>
    </w:tbl>
    <w:p w:rsidR="00D713F0" w:rsidRDefault="00D713F0" w:rsidP="00D713F0">
      <w:pPr>
        <w:spacing w:before="8"/>
        <w:ind w:left="2118" w:right="1926"/>
        <w:jc w:val="both"/>
        <w:rPr>
          <w:sz w:val="40"/>
          <w:szCs w:val="40"/>
        </w:rPr>
      </w:pPr>
      <w:bookmarkStart w:id="0" w:name="_GoBack"/>
      <w:bookmarkEnd w:id="0"/>
    </w:p>
    <w:p w:rsidR="001270FA" w:rsidRDefault="001270FA" w:rsidP="00D713F0">
      <w:pPr>
        <w:spacing w:before="2" w:line="120" w:lineRule="exact"/>
        <w:jc w:val="both"/>
        <w:rPr>
          <w:sz w:val="12"/>
          <w:szCs w:val="12"/>
        </w:rPr>
      </w:pPr>
    </w:p>
    <w:p w:rsidR="001270FA" w:rsidRDefault="001270FA" w:rsidP="00D713F0">
      <w:pPr>
        <w:spacing w:line="200" w:lineRule="exact"/>
        <w:jc w:val="both"/>
      </w:pPr>
    </w:p>
    <w:p w:rsidR="001270FA" w:rsidRDefault="001270FA" w:rsidP="00D713F0">
      <w:pPr>
        <w:spacing w:line="360" w:lineRule="exact"/>
        <w:ind w:left="3523" w:right="3332"/>
        <w:jc w:val="both"/>
        <w:rPr>
          <w:sz w:val="32"/>
          <w:szCs w:val="32"/>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before="11" w:line="260" w:lineRule="exact"/>
        <w:jc w:val="both"/>
        <w:rPr>
          <w:sz w:val="26"/>
          <w:szCs w:val="26"/>
        </w:rPr>
      </w:pPr>
    </w:p>
    <w:p w:rsidR="001270FA" w:rsidRDefault="001A3C09" w:rsidP="00D713F0">
      <w:pPr>
        <w:spacing w:line="180" w:lineRule="exact"/>
        <w:ind w:left="100"/>
        <w:jc w:val="both"/>
        <w:rPr>
          <w:sz w:val="16"/>
          <w:szCs w:val="16"/>
        </w:rPr>
        <w:sectPr w:rsidR="001270FA">
          <w:pgSz w:w="12240" w:h="15840"/>
          <w:pgMar w:top="1480" w:right="1720" w:bottom="280" w:left="1700" w:header="720" w:footer="720" w:gutter="0"/>
          <w:cols w:space="720"/>
        </w:sectPr>
      </w:pPr>
      <w:r>
        <w:rPr>
          <w:sz w:val="16"/>
          <w:szCs w:val="16"/>
        </w:rPr>
        <w:t>DRisk-Team Inferno</w:t>
      </w:r>
    </w:p>
    <w:p w:rsidR="001270FA" w:rsidRDefault="001270FA" w:rsidP="00D713F0">
      <w:pPr>
        <w:spacing w:before="1" w:line="160" w:lineRule="exact"/>
        <w:jc w:val="both"/>
        <w:rPr>
          <w:sz w:val="17"/>
          <w:szCs w:val="17"/>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3F766F" w:rsidP="00D713F0">
      <w:pPr>
        <w:spacing w:before="23"/>
        <w:ind w:left="120"/>
        <w:jc w:val="both"/>
        <w:rPr>
          <w:sz w:val="28"/>
          <w:szCs w:val="28"/>
        </w:rPr>
      </w:pPr>
      <w:r>
        <w:rPr>
          <w:b/>
          <w:sz w:val="28"/>
          <w:szCs w:val="28"/>
        </w:rPr>
        <w:t>Table</w:t>
      </w:r>
      <w:r>
        <w:rPr>
          <w:b/>
          <w:spacing w:val="-7"/>
          <w:sz w:val="28"/>
          <w:szCs w:val="28"/>
        </w:rPr>
        <w:t xml:space="preserve"> </w:t>
      </w:r>
      <w:r>
        <w:rPr>
          <w:b/>
          <w:sz w:val="28"/>
          <w:szCs w:val="28"/>
        </w:rPr>
        <w:t>of</w:t>
      </w:r>
      <w:r>
        <w:rPr>
          <w:b/>
          <w:spacing w:val="-2"/>
          <w:sz w:val="28"/>
          <w:szCs w:val="28"/>
        </w:rPr>
        <w:t xml:space="preserve"> </w:t>
      </w:r>
      <w:r>
        <w:rPr>
          <w:b/>
          <w:sz w:val="28"/>
          <w:szCs w:val="28"/>
        </w:rPr>
        <w:t>Contents</w:t>
      </w:r>
    </w:p>
    <w:p w:rsidR="001270FA" w:rsidRDefault="001270FA" w:rsidP="00D713F0">
      <w:pPr>
        <w:spacing w:before="8" w:line="100" w:lineRule="exact"/>
        <w:jc w:val="both"/>
        <w:rPr>
          <w:sz w:val="11"/>
          <w:szCs w:val="11"/>
        </w:rPr>
      </w:pPr>
    </w:p>
    <w:p w:rsidR="001270FA" w:rsidRDefault="001270FA" w:rsidP="00D713F0">
      <w:pPr>
        <w:spacing w:line="200" w:lineRule="exact"/>
        <w:jc w:val="both"/>
      </w:pPr>
    </w:p>
    <w:p w:rsidR="001270FA" w:rsidRDefault="003F766F" w:rsidP="00D713F0">
      <w:pPr>
        <w:ind w:left="1110"/>
        <w:jc w:val="both"/>
        <w:rPr>
          <w:sz w:val="24"/>
          <w:szCs w:val="24"/>
        </w:rPr>
      </w:pPr>
      <w:r>
        <w:rPr>
          <w:sz w:val="24"/>
          <w:szCs w:val="24"/>
        </w:rPr>
        <w:t>Introduction………………………………………………………..</w:t>
      </w:r>
      <w:r>
        <w:rPr>
          <w:spacing w:val="-17"/>
          <w:sz w:val="24"/>
          <w:szCs w:val="24"/>
        </w:rPr>
        <w:t xml:space="preserve"> </w:t>
      </w:r>
      <w:r>
        <w:rPr>
          <w:sz w:val="24"/>
          <w:szCs w:val="24"/>
        </w:rPr>
        <w:t>pg. 1</w:t>
      </w:r>
    </w:p>
    <w:p w:rsidR="001270FA" w:rsidRDefault="001270FA" w:rsidP="00D713F0">
      <w:pPr>
        <w:spacing w:before="10" w:line="220" w:lineRule="exact"/>
        <w:jc w:val="both"/>
        <w:rPr>
          <w:sz w:val="22"/>
          <w:szCs w:val="22"/>
        </w:rPr>
      </w:pPr>
    </w:p>
    <w:p w:rsidR="001270FA" w:rsidRDefault="003F766F" w:rsidP="00D713F0">
      <w:pPr>
        <w:ind w:left="1110"/>
        <w:jc w:val="both"/>
        <w:rPr>
          <w:sz w:val="24"/>
          <w:szCs w:val="24"/>
        </w:rPr>
      </w:pPr>
      <w:r>
        <w:rPr>
          <w:sz w:val="24"/>
          <w:szCs w:val="24"/>
        </w:rPr>
        <w:t>Login……………………………………………….……………...</w:t>
      </w:r>
      <w:r>
        <w:rPr>
          <w:spacing w:val="-4"/>
          <w:sz w:val="24"/>
          <w:szCs w:val="24"/>
        </w:rPr>
        <w:t xml:space="preserve"> </w:t>
      </w:r>
      <w:r>
        <w:rPr>
          <w:sz w:val="24"/>
          <w:szCs w:val="24"/>
        </w:rPr>
        <w:t>pg. 2</w:t>
      </w:r>
    </w:p>
    <w:p w:rsidR="001270FA" w:rsidRDefault="001270FA" w:rsidP="00D713F0">
      <w:pPr>
        <w:spacing w:before="16" w:line="260" w:lineRule="exact"/>
        <w:jc w:val="both"/>
        <w:rPr>
          <w:sz w:val="26"/>
          <w:szCs w:val="26"/>
        </w:rPr>
      </w:pPr>
    </w:p>
    <w:p w:rsidR="001270FA" w:rsidRDefault="003F766F" w:rsidP="00D713F0">
      <w:pPr>
        <w:ind w:left="1110"/>
        <w:jc w:val="both"/>
        <w:rPr>
          <w:sz w:val="24"/>
          <w:szCs w:val="24"/>
        </w:rPr>
      </w:pPr>
      <w:r>
        <w:rPr>
          <w:sz w:val="24"/>
          <w:szCs w:val="24"/>
        </w:rPr>
        <w:t xml:space="preserve">New User </w:t>
      </w:r>
      <w:r w:rsidR="001A3C09">
        <w:rPr>
          <w:sz w:val="24"/>
          <w:szCs w:val="24"/>
        </w:rPr>
        <w:t>Sign Up…..</w:t>
      </w:r>
      <w:r>
        <w:rPr>
          <w:sz w:val="24"/>
          <w:szCs w:val="24"/>
        </w:rPr>
        <w:t>…………………………….………………</w:t>
      </w:r>
      <w:r>
        <w:rPr>
          <w:spacing w:val="-9"/>
          <w:sz w:val="24"/>
          <w:szCs w:val="24"/>
        </w:rPr>
        <w:t xml:space="preserve"> </w:t>
      </w:r>
      <w:r w:rsidR="001A3C09">
        <w:rPr>
          <w:sz w:val="24"/>
          <w:szCs w:val="24"/>
        </w:rPr>
        <w:t>pg. 3</w:t>
      </w:r>
    </w:p>
    <w:p w:rsidR="001270FA" w:rsidRDefault="001270FA" w:rsidP="00D713F0">
      <w:pPr>
        <w:spacing w:before="16" w:line="260" w:lineRule="exact"/>
        <w:jc w:val="both"/>
        <w:rPr>
          <w:sz w:val="26"/>
          <w:szCs w:val="26"/>
        </w:rPr>
      </w:pPr>
    </w:p>
    <w:p w:rsidR="001270FA" w:rsidRDefault="001A3C09" w:rsidP="00D713F0">
      <w:pPr>
        <w:ind w:left="1110"/>
        <w:jc w:val="both"/>
        <w:rPr>
          <w:sz w:val="24"/>
          <w:szCs w:val="24"/>
        </w:rPr>
      </w:pPr>
      <w:r>
        <w:rPr>
          <w:sz w:val="24"/>
          <w:szCs w:val="24"/>
        </w:rPr>
        <w:t>Game Options……………………………</w:t>
      </w:r>
      <w:r w:rsidR="003F766F">
        <w:rPr>
          <w:sz w:val="24"/>
          <w:szCs w:val="24"/>
        </w:rPr>
        <w:t>………...………………</w:t>
      </w:r>
      <w:r w:rsidR="003F766F">
        <w:rPr>
          <w:spacing w:val="-43"/>
          <w:sz w:val="24"/>
          <w:szCs w:val="24"/>
        </w:rPr>
        <w:t xml:space="preserve"> </w:t>
      </w:r>
      <w:r w:rsidR="003F766F">
        <w:rPr>
          <w:sz w:val="24"/>
          <w:szCs w:val="24"/>
        </w:rPr>
        <w:t xml:space="preserve">pg. </w:t>
      </w:r>
      <w:r>
        <w:rPr>
          <w:sz w:val="24"/>
          <w:szCs w:val="24"/>
        </w:rPr>
        <w:t>4</w:t>
      </w:r>
    </w:p>
    <w:p w:rsidR="001270FA" w:rsidRDefault="001270FA" w:rsidP="00D713F0">
      <w:pPr>
        <w:spacing w:before="16" w:line="260" w:lineRule="exact"/>
        <w:jc w:val="both"/>
        <w:rPr>
          <w:sz w:val="26"/>
          <w:szCs w:val="26"/>
        </w:rPr>
      </w:pPr>
    </w:p>
    <w:p w:rsidR="001270FA" w:rsidRDefault="001A3C09" w:rsidP="00D713F0">
      <w:pPr>
        <w:ind w:left="1110"/>
        <w:jc w:val="both"/>
        <w:rPr>
          <w:sz w:val="24"/>
          <w:szCs w:val="24"/>
        </w:rPr>
      </w:pPr>
      <w:r>
        <w:rPr>
          <w:sz w:val="24"/>
          <w:szCs w:val="24"/>
        </w:rPr>
        <w:t>Game Webpage…….</w:t>
      </w:r>
      <w:r w:rsidR="003F766F">
        <w:rPr>
          <w:sz w:val="24"/>
          <w:szCs w:val="24"/>
        </w:rPr>
        <w:t>……………………………..………………</w:t>
      </w:r>
      <w:r w:rsidR="003F766F">
        <w:rPr>
          <w:spacing w:val="-17"/>
          <w:sz w:val="24"/>
          <w:szCs w:val="24"/>
        </w:rPr>
        <w:t xml:space="preserve"> </w:t>
      </w:r>
      <w:r w:rsidR="003F766F">
        <w:rPr>
          <w:sz w:val="24"/>
          <w:szCs w:val="24"/>
        </w:rPr>
        <w:t xml:space="preserve">pg. </w:t>
      </w:r>
      <w:r>
        <w:rPr>
          <w:sz w:val="24"/>
          <w:szCs w:val="24"/>
        </w:rPr>
        <w:t>5-6</w:t>
      </w:r>
    </w:p>
    <w:p w:rsidR="001270FA" w:rsidRDefault="001270FA" w:rsidP="00D713F0">
      <w:pPr>
        <w:spacing w:before="16" w:line="260" w:lineRule="exact"/>
        <w:jc w:val="both"/>
        <w:rPr>
          <w:sz w:val="26"/>
          <w:szCs w:val="26"/>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A3C09" w:rsidRDefault="001A3C09" w:rsidP="00D713F0">
      <w:pPr>
        <w:spacing w:before="64"/>
        <w:ind w:left="120"/>
        <w:jc w:val="both"/>
        <w:rPr>
          <w:sz w:val="24"/>
          <w:szCs w:val="24"/>
        </w:rPr>
      </w:pPr>
    </w:p>
    <w:p w:rsidR="001270FA" w:rsidRDefault="003F766F" w:rsidP="00D713F0">
      <w:pPr>
        <w:spacing w:before="64"/>
        <w:ind w:left="120"/>
        <w:jc w:val="both"/>
        <w:rPr>
          <w:sz w:val="28"/>
          <w:szCs w:val="28"/>
        </w:rPr>
      </w:pPr>
      <w:r>
        <w:rPr>
          <w:b/>
          <w:sz w:val="28"/>
          <w:szCs w:val="28"/>
        </w:rPr>
        <w:lastRenderedPageBreak/>
        <w:t>Introduction</w:t>
      </w:r>
    </w:p>
    <w:p w:rsidR="001270FA" w:rsidRDefault="001270FA" w:rsidP="00D713F0">
      <w:pPr>
        <w:spacing w:before="7" w:line="220" w:lineRule="exact"/>
        <w:jc w:val="both"/>
        <w:rPr>
          <w:sz w:val="22"/>
          <w:szCs w:val="22"/>
        </w:rPr>
      </w:pPr>
    </w:p>
    <w:p w:rsidR="00574870" w:rsidRPr="00574870" w:rsidRDefault="00574870" w:rsidP="00D713F0">
      <w:pPr>
        <w:ind w:left="120"/>
        <w:jc w:val="both"/>
        <w:rPr>
          <w:sz w:val="24"/>
          <w:szCs w:val="24"/>
        </w:rPr>
      </w:pPr>
      <w:r w:rsidRPr="00574870">
        <w:rPr>
          <w:sz w:val="24"/>
          <w:szCs w:val="24"/>
        </w:rPr>
        <w:t xml:space="preserve">DRisk is a highly configurable computer based version of the Risk game. Risk is a board, turn-based game, played on a board depicting a political map of the Earth, divided into a number of territories, grouped into continents. The aim of the game is to achieve a </w:t>
      </w:r>
      <w:proofErr w:type="gramStart"/>
      <w:r w:rsidRPr="00574870">
        <w:rPr>
          <w:sz w:val="24"/>
          <w:szCs w:val="24"/>
        </w:rPr>
        <w:t>goal, that</w:t>
      </w:r>
      <w:proofErr w:type="gramEnd"/>
      <w:r w:rsidRPr="00574870">
        <w:rPr>
          <w:sz w:val="24"/>
          <w:szCs w:val="24"/>
        </w:rPr>
        <w:t xml:space="preserve"> is assigned to each player at the beginning of the game, and is kept secret from other players. Players control armies, which are deployed in occupied territories (and grouped in continents), and can be used to capture territories from other players. The </w:t>
      </w:r>
      <w:r w:rsidR="00811FC3" w:rsidRPr="00574870">
        <w:rPr>
          <w:sz w:val="24"/>
          <w:szCs w:val="24"/>
        </w:rPr>
        <w:t>results of attacks between territories are</w:t>
      </w:r>
      <w:r w:rsidRPr="00574870">
        <w:rPr>
          <w:sz w:val="24"/>
          <w:szCs w:val="24"/>
        </w:rPr>
        <w:t xml:space="preserve"> determined by rolling dice.</w:t>
      </w:r>
      <w:r w:rsidR="00811FC3">
        <w:rPr>
          <w:sz w:val="24"/>
          <w:szCs w:val="24"/>
        </w:rPr>
        <w:t xml:space="preserve"> In DRisk, the users play the game through a website.</w:t>
      </w:r>
    </w:p>
    <w:p w:rsidR="00574870" w:rsidRDefault="00574870" w:rsidP="00D713F0">
      <w:pPr>
        <w:ind w:left="120" w:right="76"/>
        <w:jc w:val="both"/>
        <w:rPr>
          <w:sz w:val="24"/>
          <w:szCs w:val="24"/>
        </w:rPr>
      </w:pPr>
    </w:p>
    <w:p w:rsidR="00811FC3" w:rsidRDefault="00811FC3" w:rsidP="00D713F0">
      <w:pPr>
        <w:ind w:left="120"/>
        <w:jc w:val="both"/>
        <w:rPr>
          <w:sz w:val="24"/>
          <w:szCs w:val="24"/>
        </w:rPr>
      </w:pPr>
      <w:r>
        <w:rPr>
          <w:sz w:val="24"/>
          <w:szCs w:val="24"/>
        </w:rPr>
        <w:t>This document guides a user</w:t>
      </w:r>
      <w:r>
        <w:rPr>
          <w:spacing w:val="-1"/>
          <w:sz w:val="24"/>
          <w:szCs w:val="24"/>
        </w:rPr>
        <w:t xml:space="preserve"> </w:t>
      </w:r>
      <w:r>
        <w:rPr>
          <w:sz w:val="24"/>
          <w:szCs w:val="24"/>
        </w:rPr>
        <w:t>through the necessary steps to start and play DRisk online game.</w:t>
      </w:r>
    </w:p>
    <w:p w:rsidR="00574870" w:rsidRDefault="00574870" w:rsidP="00D713F0">
      <w:pPr>
        <w:ind w:left="120" w:right="76"/>
        <w:jc w:val="both"/>
        <w:rPr>
          <w:sz w:val="24"/>
          <w:szCs w:val="24"/>
        </w:rPr>
      </w:pPr>
    </w:p>
    <w:p w:rsidR="00811FC3" w:rsidRDefault="00811FC3" w:rsidP="00D713F0">
      <w:pPr>
        <w:ind w:left="120" w:right="265"/>
        <w:jc w:val="both"/>
        <w:rPr>
          <w:sz w:val="24"/>
          <w:szCs w:val="24"/>
        </w:rPr>
      </w:pPr>
      <w:r>
        <w:rPr>
          <w:sz w:val="24"/>
          <w:szCs w:val="24"/>
        </w:rPr>
        <w:t>If you have any questions not covered in this user guide, please contact DRisk Team-Inferno.</w:t>
      </w:r>
      <w:r>
        <w:rPr>
          <w:sz w:val="24"/>
          <w:szCs w:val="24"/>
        </w:rPr>
        <w:br/>
      </w:r>
    </w:p>
    <w:p w:rsidR="001270FA" w:rsidRDefault="00811FC3" w:rsidP="00D713F0">
      <w:pPr>
        <w:ind w:left="120" w:right="76"/>
        <w:jc w:val="both"/>
        <w:rPr>
          <w:sz w:val="24"/>
          <w:szCs w:val="24"/>
        </w:rPr>
        <w:sectPr w:rsidR="001270FA">
          <w:footerReference w:type="default" r:id="rId9"/>
          <w:pgSz w:w="12240" w:h="15840"/>
          <w:pgMar w:top="800" w:right="1520" w:bottom="280" w:left="1680" w:header="0" w:footer="237" w:gutter="0"/>
          <w:pgNumType w:start="1"/>
          <w:cols w:space="720"/>
        </w:sectPr>
      </w:pPr>
      <w:r>
        <w:rPr>
          <w:sz w:val="24"/>
          <w:szCs w:val="24"/>
        </w:rPr>
        <w:br/>
      </w:r>
    </w:p>
    <w:p w:rsidR="001270FA" w:rsidRDefault="003F766F" w:rsidP="00D713F0">
      <w:pPr>
        <w:spacing w:before="64"/>
        <w:ind w:left="120"/>
        <w:jc w:val="both"/>
        <w:rPr>
          <w:b/>
          <w:sz w:val="28"/>
          <w:szCs w:val="28"/>
        </w:rPr>
      </w:pPr>
      <w:r>
        <w:rPr>
          <w:b/>
          <w:sz w:val="28"/>
          <w:szCs w:val="28"/>
        </w:rPr>
        <w:lastRenderedPageBreak/>
        <w:t>Login</w:t>
      </w:r>
    </w:p>
    <w:p w:rsidR="00811FC3" w:rsidRDefault="00811FC3" w:rsidP="00D713F0">
      <w:pPr>
        <w:spacing w:before="64"/>
        <w:ind w:left="120"/>
        <w:jc w:val="both"/>
        <w:rPr>
          <w:b/>
          <w:sz w:val="28"/>
          <w:szCs w:val="28"/>
        </w:rPr>
      </w:pPr>
    </w:p>
    <w:p w:rsidR="00811FC3" w:rsidRDefault="00811FC3" w:rsidP="00D713F0">
      <w:pPr>
        <w:spacing w:before="64"/>
        <w:ind w:left="120"/>
        <w:jc w:val="both"/>
        <w:rPr>
          <w:sz w:val="28"/>
          <w:szCs w:val="28"/>
        </w:rPr>
      </w:pPr>
      <w:r>
        <w:rPr>
          <w:noProof/>
          <w:lang w:val="en-IN" w:eastAsia="en-IN"/>
        </w:rPr>
        <w:drawing>
          <wp:inline distT="0" distB="0" distL="0" distR="0" wp14:anchorId="60453F48" wp14:editId="5B999EAC">
            <wp:extent cx="5740400" cy="3357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0400" cy="3357766"/>
                    </a:xfrm>
                    <a:prstGeom prst="rect">
                      <a:avLst/>
                    </a:prstGeom>
                  </pic:spPr>
                </pic:pic>
              </a:graphicData>
            </a:graphic>
          </wp:inline>
        </w:drawing>
      </w:r>
    </w:p>
    <w:p w:rsidR="001270FA" w:rsidRDefault="001270FA" w:rsidP="00D713F0">
      <w:pPr>
        <w:spacing w:before="10" w:line="180" w:lineRule="exact"/>
        <w:jc w:val="both"/>
        <w:rPr>
          <w:sz w:val="19"/>
          <w:szCs w:val="19"/>
        </w:rPr>
      </w:pPr>
    </w:p>
    <w:p w:rsidR="001270FA" w:rsidRDefault="001270FA" w:rsidP="00D713F0">
      <w:pPr>
        <w:spacing w:line="200" w:lineRule="exact"/>
        <w:jc w:val="both"/>
      </w:pPr>
    </w:p>
    <w:p w:rsidR="001270FA" w:rsidRDefault="001270FA" w:rsidP="00D713F0">
      <w:pPr>
        <w:spacing w:line="200" w:lineRule="exact"/>
        <w:jc w:val="both"/>
      </w:pPr>
    </w:p>
    <w:p w:rsidR="001270FA" w:rsidRDefault="001270FA" w:rsidP="00D713F0">
      <w:pPr>
        <w:spacing w:line="200" w:lineRule="exact"/>
        <w:jc w:val="both"/>
      </w:pPr>
    </w:p>
    <w:p w:rsidR="001270FA" w:rsidRDefault="003F766F" w:rsidP="00D713F0">
      <w:pPr>
        <w:spacing w:line="520" w:lineRule="atLeast"/>
        <w:ind w:right="1034"/>
        <w:jc w:val="both"/>
        <w:rPr>
          <w:sz w:val="22"/>
          <w:szCs w:val="22"/>
        </w:rPr>
      </w:pPr>
      <w:r>
        <w:rPr>
          <w:sz w:val="22"/>
          <w:szCs w:val="22"/>
        </w:rPr>
        <w:t>Users</w:t>
      </w:r>
      <w:r>
        <w:rPr>
          <w:spacing w:val="-4"/>
          <w:sz w:val="22"/>
          <w:szCs w:val="22"/>
        </w:rPr>
        <w:t xml:space="preserve"> </w:t>
      </w:r>
      <w:r>
        <w:rPr>
          <w:sz w:val="22"/>
          <w:szCs w:val="22"/>
        </w:rPr>
        <w:t>who</w:t>
      </w:r>
      <w:r>
        <w:rPr>
          <w:spacing w:val="-4"/>
          <w:sz w:val="22"/>
          <w:szCs w:val="22"/>
        </w:rPr>
        <w:t xml:space="preserve"> </w:t>
      </w:r>
      <w:r>
        <w:rPr>
          <w:sz w:val="22"/>
          <w:szCs w:val="22"/>
        </w:rPr>
        <w:t>have</w:t>
      </w:r>
      <w:r>
        <w:rPr>
          <w:spacing w:val="-4"/>
          <w:sz w:val="22"/>
          <w:szCs w:val="22"/>
        </w:rPr>
        <w:t xml:space="preserve"> </w:t>
      </w:r>
      <w:r>
        <w:rPr>
          <w:sz w:val="22"/>
          <w:szCs w:val="22"/>
        </w:rPr>
        <w:t>previous</w:t>
      </w:r>
      <w:r>
        <w:rPr>
          <w:spacing w:val="-1"/>
          <w:sz w:val="22"/>
          <w:szCs w:val="22"/>
        </w:rPr>
        <w:t>l</w:t>
      </w:r>
      <w:r>
        <w:rPr>
          <w:sz w:val="22"/>
          <w:szCs w:val="22"/>
        </w:rPr>
        <w:t>y</w:t>
      </w:r>
      <w:r>
        <w:rPr>
          <w:spacing w:val="-8"/>
          <w:sz w:val="22"/>
          <w:szCs w:val="22"/>
        </w:rPr>
        <w:t xml:space="preserve"> </w:t>
      </w:r>
      <w:r>
        <w:rPr>
          <w:sz w:val="22"/>
          <w:szCs w:val="22"/>
        </w:rPr>
        <w:t>registered</w:t>
      </w:r>
      <w:r>
        <w:rPr>
          <w:spacing w:val="-9"/>
          <w:sz w:val="22"/>
          <w:szCs w:val="22"/>
        </w:rPr>
        <w:t xml:space="preserve"> </w:t>
      </w:r>
      <w:r>
        <w:rPr>
          <w:sz w:val="22"/>
          <w:szCs w:val="22"/>
        </w:rPr>
        <w:t>for</w:t>
      </w:r>
      <w:r>
        <w:rPr>
          <w:spacing w:val="-3"/>
          <w:sz w:val="22"/>
          <w:szCs w:val="22"/>
        </w:rPr>
        <w:t xml:space="preserve"> </w:t>
      </w:r>
      <w:r>
        <w:rPr>
          <w:sz w:val="22"/>
          <w:szCs w:val="22"/>
        </w:rPr>
        <w:t>the</w:t>
      </w:r>
      <w:r>
        <w:rPr>
          <w:spacing w:val="-2"/>
          <w:sz w:val="22"/>
          <w:szCs w:val="22"/>
        </w:rPr>
        <w:t xml:space="preserve"> </w:t>
      </w:r>
      <w:r w:rsidR="00811FC3">
        <w:rPr>
          <w:sz w:val="22"/>
          <w:szCs w:val="22"/>
        </w:rPr>
        <w:t>DRisk</w:t>
      </w:r>
      <w:r>
        <w:rPr>
          <w:spacing w:val="-10"/>
          <w:sz w:val="22"/>
          <w:szCs w:val="22"/>
        </w:rPr>
        <w:t xml:space="preserve"> </w:t>
      </w:r>
      <w:r>
        <w:rPr>
          <w:sz w:val="22"/>
          <w:szCs w:val="22"/>
        </w:rPr>
        <w:t>Web</w:t>
      </w:r>
      <w:r>
        <w:rPr>
          <w:spacing w:val="-4"/>
          <w:sz w:val="22"/>
          <w:szCs w:val="22"/>
        </w:rPr>
        <w:t xml:space="preserve"> </w:t>
      </w:r>
      <w:r>
        <w:rPr>
          <w:sz w:val="22"/>
          <w:szCs w:val="22"/>
        </w:rPr>
        <w:t>Application</w:t>
      </w:r>
      <w:r>
        <w:rPr>
          <w:spacing w:val="-9"/>
          <w:sz w:val="22"/>
          <w:szCs w:val="22"/>
        </w:rPr>
        <w:t xml:space="preserve"> </w:t>
      </w:r>
      <w:r>
        <w:rPr>
          <w:spacing w:val="-1"/>
          <w:sz w:val="22"/>
          <w:szCs w:val="22"/>
        </w:rPr>
        <w:t>m</w:t>
      </w:r>
      <w:r>
        <w:rPr>
          <w:spacing w:val="1"/>
          <w:sz w:val="22"/>
          <w:szCs w:val="22"/>
        </w:rPr>
        <w:t>u</w:t>
      </w:r>
      <w:r>
        <w:rPr>
          <w:sz w:val="22"/>
          <w:szCs w:val="22"/>
        </w:rPr>
        <w:t>st</w:t>
      </w:r>
      <w:r>
        <w:rPr>
          <w:spacing w:val="-2"/>
          <w:sz w:val="22"/>
          <w:szCs w:val="22"/>
        </w:rPr>
        <w:t xml:space="preserve"> </w:t>
      </w:r>
      <w:r>
        <w:rPr>
          <w:sz w:val="22"/>
          <w:szCs w:val="22"/>
        </w:rPr>
        <w:t>login</w:t>
      </w:r>
      <w:r>
        <w:rPr>
          <w:spacing w:val="-6"/>
          <w:sz w:val="22"/>
          <w:szCs w:val="22"/>
        </w:rPr>
        <w:t xml:space="preserve"> </w:t>
      </w:r>
      <w:r>
        <w:rPr>
          <w:spacing w:val="-1"/>
          <w:sz w:val="22"/>
          <w:szCs w:val="22"/>
        </w:rPr>
        <w:t>b</w:t>
      </w:r>
      <w:r>
        <w:rPr>
          <w:spacing w:val="2"/>
          <w:sz w:val="22"/>
          <w:szCs w:val="22"/>
        </w:rPr>
        <w:t>y</w:t>
      </w:r>
      <w:r>
        <w:rPr>
          <w:sz w:val="22"/>
          <w:szCs w:val="22"/>
        </w:rPr>
        <w:t>: Entering</w:t>
      </w:r>
      <w:r>
        <w:rPr>
          <w:spacing w:val="-7"/>
          <w:sz w:val="22"/>
          <w:szCs w:val="22"/>
        </w:rPr>
        <w:t xml:space="preserve"> </w:t>
      </w:r>
      <w:r>
        <w:rPr>
          <w:sz w:val="22"/>
          <w:szCs w:val="22"/>
        </w:rPr>
        <w:t>their</w:t>
      </w:r>
      <w:r>
        <w:rPr>
          <w:spacing w:val="-5"/>
          <w:sz w:val="22"/>
          <w:szCs w:val="22"/>
        </w:rPr>
        <w:t xml:space="preserve"> </w:t>
      </w:r>
      <w:r w:rsidR="008174F6">
        <w:rPr>
          <w:b/>
          <w:sz w:val="22"/>
          <w:szCs w:val="22"/>
        </w:rPr>
        <w:t>Email Id</w:t>
      </w:r>
      <w:r>
        <w:rPr>
          <w:sz w:val="22"/>
          <w:szCs w:val="22"/>
        </w:rPr>
        <w:t>.</w:t>
      </w:r>
    </w:p>
    <w:p w:rsidR="001270FA" w:rsidRDefault="003F766F" w:rsidP="00D713F0">
      <w:pPr>
        <w:spacing w:before="16"/>
        <w:jc w:val="both"/>
        <w:rPr>
          <w:sz w:val="22"/>
          <w:szCs w:val="22"/>
        </w:rPr>
      </w:pPr>
      <w:r>
        <w:rPr>
          <w:sz w:val="22"/>
          <w:szCs w:val="22"/>
        </w:rPr>
        <w:t>Entering</w:t>
      </w:r>
      <w:r>
        <w:rPr>
          <w:spacing w:val="-7"/>
          <w:sz w:val="22"/>
          <w:szCs w:val="22"/>
        </w:rPr>
        <w:t xml:space="preserve"> </w:t>
      </w:r>
      <w:r>
        <w:rPr>
          <w:sz w:val="22"/>
          <w:szCs w:val="22"/>
        </w:rPr>
        <w:t>their</w:t>
      </w:r>
      <w:r>
        <w:rPr>
          <w:spacing w:val="-5"/>
          <w:sz w:val="22"/>
          <w:szCs w:val="22"/>
        </w:rPr>
        <w:t xml:space="preserve"> </w:t>
      </w:r>
      <w:r>
        <w:rPr>
          <w:b/>
          <w:sz w:val="22"/>
          <w:szCs w:val="22"/>
        </w:rPr>
        <w:t>Password</w:t>
      </w:r>
      <w:r>
        <w:rPr>
          <w:sz w:val="22"/>
          <w:szCs w:val="22"/>
        </w:rPr>
        <w:t>.</w:t>
      </w:r>
    </w:p>
    <w:p w:rsidR="001270FA" w:rsidRDefault="003F766F" w:rsidP="00D713F0">
      <w:pPr>
        <w:spacing w:before="17"/>
        <w:jc w:val="both"/>
        <w:rPr>
          <w:sz w:val="22"/>
          <w:szCs w:val="22"/>
        </w:rPr>
      </w:pPr>
      <w:r>
        <w:rPr>
          <w:sz w:val="22"/>
          <w:szCs w:val="22"/>
        </w:rPr>
        <w:t>Selecting</w:t>
      </w:r>
      <w:r>
        <w:rPr>
          <w:spacing w:val="-8"/>
          <w:sz w:val="22"/>
          <w:szCs w:val="22"/>
        </w:rPr>
        <w:t xml:space="preserve"> </w:t>
      </w:r>
      <w:r w:rsidR="00811FC3">
        <w:rPr>
          <w:b/>
          <w:sz w:val="22"/>
          <w:szCs w:val="22"/>
        </w:rPr>
        <w:t>SIGN IN</w:t>
      </w:r>
      <w:r>
        <w:rPr>
          <w:b/>
          <w:spacing w:val="-5"/>
          <w:sz w:val="22"/>
          <w:szCs w:val="22"/>
        </w:rPr>
        <w:t xml:space="preserve"> </w:t>
      </w:r>
      <w:r>
        <w:rPr>
          <w:sz w:val="22"/>
          <w:szCs w:val="22"/>
        </w:rPr>
        <w:t>to</w:t>
      </w:r>
      <w:r>
        <w:rPr>
          <w:spacing w:val="-2"/>
          <w:sz w:val="22"/>
          <w:szCs w:val="22"/>
        </w:rPr>
        <w:t xml:space="preserve"> </w:t>
      </w:r>
      <w:r>
        <w:rPr>
          <w:sz w:val="22"/>
          <w:szCs w:val="22"/>
        </w:rPr>
        <w:t>advan</w:t>
      </w:r>
      <w:r>
        <w:rPr>
          <w:spacing w:val="-1"/>
          <w:sz w:val="22"/>
          <w:szCs w:val="22"/>
        </w:rPr>
        <w:t>c</w:t>
      </w:r>
      <w:r>
        <w:rPr>
          <w:sz w:val="22"/>
          <w:szCs w:val="22"/>
        </w:rPr>
        <w:t>e</w:t>
      </w:r>
      <w:r>
        <w:rPr>
          <w:spacing w:val="-6"/>
          <w:sz w:val="22"/>
          <w:szCs w:val="22"/>
        </w:rPr>
        <w:t xml:space="preserve"> </w:t>
      </w:r>
      <w:r>
        <w:rPr>
          <w:sz w:val="22"/>
          <w:szCs w:val="22"/>
        </w:rPr>
        <w:t>to</w:t>
      </w:r>
      <w:r>
        <w:rPr>
          <w:spacing w:val="-2"/>
          <w:sz w:val="22"/>
          <w:szCs w:val="22"/>
        </w:rPr>
        <w:t xml:space="preserve"> </w:t>
      </w:r>
      <w:r>
        <w:rPr>
          <w:sz w:val="22"/>
          <w:szCs w:val="22"/>
        </w:rPr>
        <w:t>the</w:t>
      </w:r>
      <w:r>
        <w:rPr>
          <w:spacing w:val="-3"/>
          <w:sz w:val="22"/>
          <w:szCs w:val="22"/>
        </w:rPr>
        <w:t xml:space="preserve"> </w:t>
      </w:r>
      <w:r>
        <w:rPr>
          <w:sz w:val="22"/>
          <w:szCs w:val="22"/>
        </w:rPr>
        <w:t>next</w:t>
      </w:r>
      <w:r>
        <w:rPr>
          <w:spacing w:val="-4"/>
          <w:sz w:val="22"/>
          <w:szCs w:val="22"/>
        </w:rPr>
        <w:t xml:space="preserve"> </w:t>
      </w:r>
      <w:r>
        <w:rPr>
          <w:spacing w:val="-2"/>
          <w:sz w:val="22"/>
          <w:szCs w:val="22"/>
        </w:rPr>
        <w:t>s</w:t>
      </w:r>
      <w:r>
        <w:rPr>
          <w:sz w:val="22"/>
          <w:szCs w:val="22"/>
        </w:rPr>
        <w:t>creen</w:t>
      </w:r>
      <w:r>
        <w:rPr>
          <w:spacing w:val="-5"/>
          <w:sz w:val="22"/>
          <w:szCs w:val="22"/>
        </w:rPr>
        <w:t xml:space="preserve"> </w:t>
      </w:r>
      <w:r>
        <w:rPr>
          <w:sz w:val="22"/>
          <w:szCs w:val="22"/>
        </w:rPr>
        <w:t>and</w:t>
      </w:r>
      <w:r>
        <w:rPr>
          <w:spacing w:val="-3"/>
          <w:sz w:val="22"/>
          <w:szCs w:val="22"/>
        </w:rPr>
        <w:t xml:space="preserve"> </w:t>
      </w:r>
      <w:r>
        <w:rPr>
          <w:sz w:val="22"/>
          <w:szCs w:val="22"/>
        </w:rPr>
        <w:t>begin</w:t>
      </w:r>
      <w:r>
        <w:rPr>
          <w:spacing w:val="-4"/>
          <w:sz w:val="22"/>
          <w:szCs w:val="22"/>
        </w:rPr>
        <w:t xml:space="preserve"> </w:t>
      </w:r>
      <w:r>
        <w:rPr>
          <w:sz w:val="22"/>
          <w:szCs w:val="22"/>
        </w:rPr>
        <w:t>using</w:t>
      </w:r>
      <w:r>
        <w:rPr>
          <w:spacing w:val="-6"/>
          <w:sz w:val="22"/>
          <w:szCs w:val="22"/>
        </w:rPr>
        <w:t xml:space="preserve"> </w:t>
      </w:r>
      <w:r>
        <w:rPr>
          <w:sz w:val="22"/>
          <w:szCs w:val="22"/>
        </w:rPr>
        <w:t>the</w:t>
      </w:r>
      <w:r>
        <w:rPr>
          <w:spacing w:val="-2"/>
          <w:sz w:val="22"/>
          <w:szCs w:val="22"/>
        </w:rPr>
        <w:t xml:space="preserve"> </w:t>
      </w:r>
      <w:r>
        <w:rPr>
          <w:sz w:val="22"/>
          <w:szCs w:val="22"/>
        </w:rPr>
        <w:t>application.</w:t>
      </w:r>
    </w:p>
    <w:p w:rsidR="001270FA" w:rsidRDefault="001270FA" w:rsidP="00D713F0">
      <w:pPr>
        <w:spacing w:before="15" w:line="240" w:lineRule="exact"/>
        <w:jc w:val="both"/>
        <w:rPr>
          <w:sz w:val="24"/>
          <w:szCs w:val="24"/>
        </w:rPr>
      </w:pPr>
    </w:p>
    <w:p w:rsidR="001270FA" w:rsidRDefault="003F766F" w:rsidP="00D713F0">
      <w:pPr>
        <w:jc w:val="both"/>
        <w:rPr>
          <w:sz w:val="22"/>
          <w:szCs w:val="22"/>
        </w:rPr>
      </w:pPr>
      <w:r>
        <w:rPr>
          <w:b/>
          <w:sz w:val="22"/>
          <w:szCs w:val="22"/>
        </w:rPr>
        <w:t>Site</w:t>
      </w:r>
      <w:r>
        <w:rPr>
          <w:b/>
          <w:spacing w:val="-4"/>
          <w:sz w:val="22"/>
          <w:szCs w:val="22"/>
        </w:rPr>
        <w:t xml:space="preserve"> </w:t>
      </w:r>
      <w:r>
        <w:rPr>
          <w:b/>
          <w:sz w:val="22"/>
          <w:szCs w:val="22"/>
        </w:rPr>
        <w:t>Registr</w:t>
      </w:r>
      <w:r>
        <w:rPr>
          <w:b/>
          <w:spacing w:val="2"/>
          <w:sz w:val="22"/>
          <w:szCs w:val="22"/>
        </w:rPr>
        <w:t>a</w:t>
      </w:r>
      <w:r>
        <w:rPr>
          <w:b/>
          <w:sz w:val="22"/>
          <w:szCs w:val="22"/>
        </w:rPr>
        <w:t>tion</w:t>
      </w:r>
    </w:p>
    <w:p w:rsidR="001270FA" w:rsidRDefault="003F766F" w:rsidP="00D713F0">
      <w:pPr>
        <w:spacing w:before="1" w:line="240" w:lineRule="exact"/>
        <w:ind w:right="103"/>
        <w:jc w:val="both"/>
        <w:rPr>
          <w:sz w:val="22"/>
          <w:szCs w:val="22"/>
        </w:rPr>
      </w:pPr>
      <w:r>
        <w:rPr>
          <w:sz w:val="22"/>
          <w:szCs w:val="22"/>
        </w:rPr>
        <w:t>Users</w:t>
      </w:r>
      <w:r>
        <w:rPr>
          <w:spacing w:val="-4"/>
          <w:sz w:val="22"/>
          <w:szCs w:val="22"/>
        </w:rPr>
        <w:t xml:space="preserve"> </w:t>
      </w:r>
      <w:r>
        <w:rPr>
          <w:sz w:val="22"/>
          <w:szCs w:val="22"/>
        </w:rPr>
        <w:t>who</w:t>
      </w:r>
      <w:r>
        <w:rPr>
          <w:spacing w:val="-4"/>
          <w:sz w:val="22"/>
          <w:szCs w:val="22"/>
        </w:rPr>
        <w:t xml:space="preserve"> </w:t>
      </w:r>
      <w:r>
        <w:rPr>
          <w:sz w:val="22"/>
          <w:szCs w:val="22"/>
        </w:rPr>
        <w:t>have</w:t>
      </w:r>
      <w:r>
        <w:rPr>
          <w:spacing w:val="-4"/>
          <w:sz w:val="22"/>
          <w:szCs w:val="22"/>
        </w:rPr>
        <w:t xml:space="preserve"> </w:t>
      </w:r>
      <w:r>
        <w:rPr>
          <w:sz w:val="22"/>
          <w:szCs w:val="22"/>
        </w:rPr>
        <w:t>not</w:t>
      </w:r>
      <w:r>
        <w:rPr>
          <w:spacing w:val="-3"/>
          <w:sz w:val="22"/>
          <w:szCs w:val="22"/>
        </w:rPr>
        <w:t xml:space="preserve"> </w:t>
      </w:r>
      <w:r>
        <w:rPr>
          <w:sz w:val="22"/>
          <w:szCs w:val="22"/>
        </w:rPr>
        <w:t>prev</w:t>
      </w:r>
      <w:r>
        <w:rPr>
          <w:spacing w:val="-1"/>
          <w:sz w:val="22"/>
          <w:szCs w:val="22"/>
        </w:rPr>
        <w:t>io</w:t>
      </w:r>
      <w:r>
        <w:rPr>
          <w:sz w:val="22"/>
          <w:szCs w:val="22"/>
        </w:rPr>
        <w:t>usly</w:t>
      </w:r>
      <w:r>
        <w:rPr>
          <w:spacing w:val="-9"/>
          <w:sz w:val="22"/>
          <w:szCs w:val="22"/>
        </w:rPr>
        <w:t xml:space="preserve"> </w:t>
      </w:r>
      <w:r>
        <w:rPr>
          <w:sz w:val="22"/>
          <w:szCs w:val="22"/>
        </w:rPr>
        <w:t>registered</w:t>
      </w:r>
      <w:r>
        <w:rPr>
          <w:spacing w:val="-9"/>
          <w:sz w:val="22"/>
          <w:szCs w:val="22"/>
        </w:rPr>
        <w:t xml:space="preserve"> </w:t>
      </w:r>
      <w:r>
        <w:rPr>
          <w:sz w:val="22"/>
          <w:szCs w:val="22"/>
        </w:rPr>
        <w:t>for</w:t>
      </w:r>
      <w:r>
        <w:rPr>
          <w:spacing w:val="-3"/>
          <w:sz w:val="22"/>
          <w:szCs w:val="22"/>
        </w:rPr>
        <w:t xml:space="preserve"> </w:t>
      </w:r>
      <w:r>
        <w:rPr>
          <w:sz w:val="22"/>
          <w:szCs w:val="22"/>
        </w:rPr>
        <w:t>the</w:t>
      </w:r>
      <w:r>
        <w:rPr>
          <w:spacing w:val="-2"/>
          <w:sz w:val="22"/>
          <w:szCs w:val="22"/>
        </w:rPr>
        <w:t xml:space="preserve"> </w:t>
      </w:r>
      <w:r w:rsidR="00811FC3">
        <w:rPr>
          <w:sz w:val="22"/>
          <w:szCs w:val="22"/>
        </w:rPr>
        <w:t>DRisk</w:t>
      </w:r>
      <w:r>
        <w:rPr>
          <w:spacing w:val="-10"/>
          <w:sz w:val="22"/>
          <w:szCs w:val="22"/>
        </w:rPr>
        <w:t xml:space="preserve"> </w:t>
      </w:r>
      <w:r>
        <w:rPr>
          <w:sz w:val="22"/>
          <w:szCs w:val="22"/>
        </w:rPr>
        <w:t>Web</w:t>
      </w:r>
      <w:r>
        <w:rPr>
          <w:spacing w:val="-4"/>
          <w:sz w:val="22"/>
          <w:szCs w:val="22"/>
        </w:rPr>
        <w:t xml:space="preserve"> </w:t>
      </w:r>
      <w:r>
        <w:rPr>
          <w:sz w:val="22"/>
          <w:szCs w:val="22"/>
        </w:rPr>
        <w:t>Application</w:t>
      </w:r>
      <w:r>
        <w:rPr>
          <w:spacing w:val="-11"/>
          <w:sz w:val="22"/>
          <w:szCs w:val="22"/>
        </w:rPr>
        <w:t xml:space="preserve"> </w:t>
      </w:r>
      <w:r>
        <w:rPr>
          <w:spacing w:val="-2"/>
          <w:sz w:val="22"/>
          <w:szCs w:val="22"/>
        </w:rPr>
        <w:t>m</w:t>
      </w:r>
      <w:r>
        <w:rPr>
          <w:spacing w:val="2"/>
          <w:sz w:val="22"/>
          <w:szCs w:val="22"/>
        </w:rPr>
        <w:t>u</w:t>
      </w:r>
      <w:r>
        <w:rPr>
          <w:sz w:val="22"/>
          <w:szCs w:val="22"/>
        </w:rPr>
        <w:t>st</w:t>
      </w:r>
      <w:r>
        <w:rPr>
          <w:spacing w:val="-4"/>
          <w:sz w:val="22"/>
          <w:szCs w:val="22"/>
        </w:rPr>
        <w:t xml:space="preserve"> </w:t>
      </w:r>
      <w:r>
        <w:rPr>
          <w:sz w:val="22"/>
          <w:szCs w:val="22"/>
        </w:rPr>
        <w:t>sel</w:t>
      </w:r>
      <w:r>
        <w:rPr>
          <w:spacing w:val="1"/>
          <w:sz w:val="22"/>
          <w:szCs w:val="22"/>
        </w:rPr>
        <w:t>e</w:t>
      </w:r>
      <w:r>
        <w:rPr>
          <w:sz w:val="22"/>
          <w:szCs w:val="22"/>
        </w:rPr>
        <w:t>ct</w:t>
      </w:r>
      <w:r>
        <w:rPr>
          <w:spacing w:val="-3"/>
          <w:sz w:val="22"/>
          <w:szCs w:val="22"/>
        </w:rPr>
        <w:t xml:space="preserve"> </w:t>
      </w:r>
      <w:r>
        <w:rPr>
          <w:spacing w:val="1"/>
          <w:sz w:val="22"/>
          <w:szCs w:val="22"/>
        </w:rPr>
        <w:t>“</w:t>
      </w:r>
      <w:r w:rsidR="00811FC3">
        <w:rPr>
          <w:b/>
          <w:sz w:val="22"/>
          <w:szCs w:val="22"/>
        </w:rPr>
        <w:t xml:space="preserve">Sign </w:t>
      </w:r>
      <w:proofErr w:type="gramStart"/>
      <w:r w:rsidR="00811FC3">
        <w:rPr>
          <w:b/>
          <w:sz w:val="22"/>
          <w:szCs w:val="22"/>
        </w:rPr>
        <w:t>Up</w:t>
      </w:r>
      <w:proofErr w:type="gramEnd"/>
      <w:r w:rsidR="00811FC3">
        <w:rPr>
          <w:b/>
          <w:sz w:val="22"/>
          <w:szCs w:val="22"/>
        </w:rPr>
        <w:t xml:space="preserve"> Here</w:t>
      </w:r>
      <w:r>
        <w:rPr>
          <w:sz w:val="22"/>
          <w:szCs w:val="22"/>
        </w:rPr>
        <w:t>” to</w:t>
      </w:r>
      <w:r>
        <w:rPr>
          <w:spacing w:val="-2"/>
          <w:sz w:val="22"/>
          <w:szCs w:val="22"/>
        </w:rPr>
        <w:t xml:space="preserve"> </w:t>
      </w:r>
      <w:r>
        <w:rPr>
          <w:sz w:val="22"/>
          <w:szCs w:val="22"/>
        </w:rPr>
        <w:t>acce</w:t>
      </w:r>
      <w:r>
        <w:rPr>
          <w:spacing w:val="1"/>
          <w:sz w:val="22"/>
          <w:szCs w:val="22"/>
        </w:rPr>
        <w:t>s</w:t>
      </w:r>
      <w:r>
        <w:rPr>
          <w:sz w:val="22"/>
          <w:szCs w:val="22"/>
        </w:rPr>
        <w:t>s</w:t>
      </w:r>
      <w:r>
        <w:rPr>
          <w:spacing w:val="-6"/>
          <w:sz w:val="22"/>
          <w:szCs w:val="22"/>
        </w:rPr>
        <w:t xml:space="preserve"> </w:t>
      </w:r>
      <w:r>
        <w:rPr>
          <w:sz w:val="22"/>
          <w:szCs w:val="22"/>
        </w:rPr>
        <w:t>the</w:t>
      </w:r>
      <w:r>
        <w:rPr>
          <w:spacing w:val="-3"/>
          <w:sz w:val="22"/>
          <w:szCs w:val="22"/>
        </w:rPr>
        <w:t xml:space="preserve"> </w:t>
      </w:r>
      <w:r>
        <w:rPr>
          <w:sz w:val="22"/>
          <w:szCs w:val="22"/>
        </w:rPr>
        <w:t>“</w:t>
      </w:r>
      <w:r w:rsidRPr="00811FC3">
        <w:rPr>
          <w:b/>
          <w:sz w:val="22"/>
          <w:szCs w:val="22"/>
        </w:rPr>
        <w:t>N</w:t>
      </w:r>
      <w:r w:rsidRPr="00811FC3">
        <w:rPr>
          <w:b/>
          <w:spacing w:val="1"/>
          <w:sz w:val="22"/>
          <w:szCs w:val="22"/>
        </w:rPr>
        <w:t>e</w:t>
      </w:r>
      <w:r w:rsidRPr="00811FC3">
        <w:rPr>
          <w:b/>
          <w:sz w:val="22"/>
          <w:szCs w:val="22"/>
        </w:rPr>
        <w:t>w</w:t>
      </w:r>
      <w:r w:rsidRPr="00811FC3">
        <w:rPr>
          <w:b/>
          <w:spacing w:val="-5"/>
          <w:sz w:val="22"/>
          <w:szCs w:val="22"/>
        </w:rPr>
        <w:t xml:space="preserve"> </w:t>
      </w:r>
      <w:r w:rsidR="00811FC3">
        <w:rPr>
          <w:b/>
          <w:sz w:val="22"/>
          <w:szCs w:val="22"/>
        </w:rPr>
        <w:t xml:space="preserve">User </w:t>
      </w:r>
      <w:proofErr w:type="spellStart"/>
      <w:r w:rsidR="00811FC3">
        <w:rPr>
          <w:b/>
          <w:sz w:val="22"/>
          <w:szCs w:val="22"/>
        </w:rPr>
        <w:t>SignUp</w:t>
      </w:r>
      <w:proofErr w:type="spellEnd"/>
      <w:r>
        <w:rPr>
          <w:sz w:val="22"/>
          <w:szCs w:val="22"/>
        </w:rPr>
        <w:t>”</w:t>
      </w:r>
      <w:r>
        <w:rPr>
          <w:spacing w:val="-12"/>
          <w:sz w:val="22"/>
          <w:szCs w:val="22"/>
        </w:rPr>
        <w:t xml:space="preserve"> </w:t>
      </w:r>
      <w:r>
        <w:rPr>
          <w:sz w:val="22"/>
          <w:szCs w:val="22"/>
        </w:rPr>
        <w:t>page.</w:t>
      </w: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811FC3" w:rsidRDefault="00811FC3" w:rsidP="00D713F0">
      <w:pPr>
        <w:spacing w:before="64"/>
        <w:ind w:left="100"/>
        <w:jc w:val="both"/>
        <w:rPr>
          <w:b/>
          <w:sz w:val="22"/>
          <w:szCs w:val="22"/>
        </w:rPr>
      </w:pPr>
    </w:p>
    <w:p w:rsidR="001270FA" w:rsidRDefault="003F766F" w:rsidP="00D713F0">
      <w:pPr>
        <w:spacing w:before="64"/>
        <w:ind w:left="100"/>
        <w:jc w:val="both"/>
        <w:rPr>
          <w:sz w:val="28"/>
          <w:szCs w:val="28"/>
        </w:rPr>
      </w:pPr>
      <w:r>
        <w:rPr>
          <w:b/>
          <w:sz w:val="28"/>
          <w:szCs w:val="28"/>
        </w:rPr>
        <w:lastRenderedPageBreak/>
        <w:t>N</w:t>
      </w:r>
      <w:r>
        <w:rPr>
          <w:b/>
          <w:spacing w:val="2"/>
          <w:sz w:val="28"/>
          <w:szCs w:val="28"/>
        </w:rPr>
        <w:t>e</w:t>
      </w:r>
      <w:r>
        <w:rPr>
          <w:b/>
          <w:sz w:val="28"/>
          <w:szCs w:val="28"/>
        </w:rPr>
        <w:t>w</w:t>
      </w:r>
      <w:r>
        <w:rPr>
          <w:b/>
          <w:spacing w:val="-5"/>
          <w:sz w:val="28"/>
          <w:szCs w:val="28"/>
        </w:rPr>
        <w:t xml:space="preserve"> </w:t>
      </w:r>
      <w:r>
        <w:rPr>
          <w:b/>
          <w:sz w:val="28"/>
          <w:szCs w:val="28"/>
        </w:rPr>
        <w:t>U</w:t>
      </w:r>
      <w:r>
        <w:rPr>
          <w:b/>
          <w:spacing w:val="2"/>
          <w:sz w:val="28"/>
          <w:szCs w:val="28"/>
        </w:rPr>
        <w:t>s</w:t>
      </w:r>
      <w:r>
        <w:rPr>
          <w:b/>
          <w:sz w:val="28"/>
          <w:szCs w:val="28"/>
        </w:rPr>
        <w:t>er</w:t>
      </w:r>
      <w:r>
        <w:rPr>
          <w:b/>
          <w:spacing w:val="-3"/>
          <w:sz w:val="28"/>
          <w:szCs w:val="28"/>
        </w:rPr>
        <w:t xml:space="preserve"> </w:t>
      </w:r>
      <w:r w:rsidR="00255203">
        <w:rPr>
          <w:b/>
          <w:sz w:val="28"/>
          <w:szCs w:val="28"/>
        </w:rPr>
        <w:t>Sign Up</w:t>
      </w:r>
    </w:p>
    <w:p w:rsidR="001270FA" w:rsidRDefault="001270FA" w:rsidP="00D713F0">
      <w:pPr>
        <w:spacing w:before="2" w:line="120" w:lineRule="exact"/>
        <w:jc w:val="both"/>
        <w:rPr>
          <w:sz w:val="12"/>
          <w:szCs w:val="12"/>
        </w:rPr>
      </w:pPr>
    </w:p>
    <w:p w:rsidR="001270FA" w:rsidRDefault="001270FA" w:rsidP="00D713F0">
      <w:pPr>
        <w:spacing w:line="200" w:lineRule="exact"/>
        <w:jc w:val="both"/>
      </w:pPr>
    </w:p>
    <w:p w:rsidR="001270FA" w:rsidRDefault="00255203" w:rsidP="00D713F0">
      <w:pPr>
        <w:ind w:left="100"/>
        <w:jc w:val="both"/>
      </w:pPr>
      <w:r>
        <w:rPr>
          <w:noProof/>
          <w:lang w:val="en-IN" w:eastAsia="en-IN"/>
        </w:rPr>
        <w:drawing>
          <wp:inline distT="0" distB="0" distL="0" distR="0" wp14:anchorId="2F690D71" wp14:editId="6C358389">
            <wp:extent cx="5727700" cy="339684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7700" cy="3396844"/>
                    </a:xfrm>
                    <a:prstGeom prst="rect">
                      <a:avLst/>
                    </a:prstGeom>
                  </pic:spPr>
                </pic:pic>
              </a:graphicData>
            </a:graphic>
          </wp:inline>
        </w:drawing>
      </w:r>
    </w:p>
    <w:p w:rsidR="001270FA" w:rsidRDefault="001270FA" w:rsidP="00D713F0">
      <w:pPr>
        <w:spacing w:before="7" w:line="220" w:lineRule="exact"/>
        <w:jc w:val="both"/>
        <w:rPr>
          <w:sz w:val="22"/>
          <w:szCs w:val="22"/>
        </w:rPr>
      </w:pPr>
    </w:p>
    <w:p w:rsidR="00255203" w:rsidRDefault="00255203" w:rsidP="00D713F0">
      <w:pPr>
        <w:ind w:left="100"/>
        <w:jc w:val="both"/>
        <w:rPr>
          <w:sz w:val="22"/>
          <w:szCs w:val="22"/>
        </w:rPr>
      </w:pPr>
    </w:p>
    <w:p w:rsidR="001270FA" w:rsidRDefault="003F766F" w:rsidP="00D713F0">
      <w:pPr>
        <w:ind w:left="100"/>
        <w:jc w:val="both"/>
        <w:rPr>
          <w:sz w:val="22"/>
          <w:szCs w:val="22"/>
        </w:rPr>
      </w:pPr>
      <w:r>
        <w:rPr>
          <w:sz w:val="22"/>
          <w:szCs w:val="22"/>
        </w:rPr>
        <w:t>Users</w:t>
      </w:r>
      <w:r>
        <w:rPr>
          <w:spacing w:val="-4"/>
          <w:sz w:val="22"/>
          <w:szCs w:val="22"/>
        </w:rPr>
        <w:t xml:space="preserve"> </w:t>
      </w:r>
      <w:r>
        <w:rPr>
          <w:sz w:val="22"/>
          <w:szCs w:val="22"/>
        </w:rPr>
        <w:t>will</w:t>
      </w:r>
      <w:r>
        <w:rPr>
          <w:spacing w:val="-3"/>
          <w:sz w:val="22"/>
          <w:szCs w:val="22"/>
        </w:rPr>
        <w:t xml:space="preserve"> </w:t>
      </w:r>
      <w:r>
        <w:rPr>
          <w:sz w:val="22"/>
          <w:szCs w:val="22"/>
        </w:rPr>
        <w:t>be</w:t>
      </w:r>
      <w:r>
        <w:rPr>
          <w:spacing w:val="-2"/>
          <w:sz w:val="22"/>
          <w:szCs w:val="22"/>
        </w:rPr>
        <w:t xml:space="preserve"> </w:t>
      </w:r>
      <w:r>
        <w:rPr>
          <w:sz w:val="22"/>
          <w:szCs w:val="22"/>
        </w:rPr>
        <w:t>asked</w:t>
      </w:r>
      <w:r>
        <w:rPr>
          <w:spacing w:val="-5"/>
          <w:sz w:val="22"/>
          <w:szCs w:val="22"/>
        </w:rPr>
        <w:t xml:space="preserve"> </w:t>
      </w:r>
      <w:r>
        <w:rPr>
          <w:sz w:val="22"/>
          <w:szCs w:val="22"/>
        </w:rPr>
        <w:t>to</w:t>
      </w:r>
      <w:r>
        <w:rPr>
          <w:spacing w:val="-2"/>
          <w:sz w:val="22"/>
          <w:szCs w:val="22"/>
        </w:rPr>
        <w:t xml:space="preserve"> </w:t>
      </w:r>
      <w:r>
        <w:rPr>
          <w:sz w:val="22"/>
          <w:szCs w:val="22"/>
        </w:rPr>
        <w:t>enter</w:t>
      </w:r>
      <w:r>
        <w:rPr>
          <w:spacing w:val="-4"/>
          <w:sz w:val="22"/>
          <w:szCs w:val="22"/>
        </w:rPr>
        <w:t xml:space="preserve"> </w:t>
      </w:r>
      <w:r>
        <w:rPr>
          <w:sz w:val="22"/>
          <w:szCs w:val="22"/>
        </w:rPr>
        <w:t>or</w:t>
      </w:r>
      <w:r>
        <w:rPr>
          <w:spacing w:val="-2"/>
          <w:sz w:val="22"/>
          <w:szCs w:val="22"/>
        </w:rPr>
        <w:t xml:space="preserve"> </w:t>
      </w:r>
      <w:r>
        <w:rPr>
          <w:sz w:val="22"/>
          <w:szCs w:val="22"/>
        </w:rPr>
        <w:t>select the</w:t>
      </w:r>
      <w:r>
        <w:rPr>
          <w:spacing w:val="-3"/>
          <w:sz w:val="22"/>
          <w:szCs w:val="22"/>
        </w:rPr>
        <w:t xml:space="preserve"> </w:t>
      </w:r>
      <w:r>
        <w:rPr>
          <w:sz w:val="22"/>
          <w:szCs w:val="22"/>
        </w:rPr>
        <w:t>following</w:t>
      </w:r>
      <w:r>
        <w:rPr>
          <w:spacing w:val="-9"/>
          <w:sz w:val="22"/>
          <w:szCs w:val="22"/>
        </w:rPr>
        <w:t xml:space="preserve"> </w:t>
      </w:r>
      <w:r>
        <w:rPr>
          <w:spacing w:val="-1"/>
          <w:sz w:val="22"/>
          <w:szCs w:val="22"/>
        </w:rPr>
        <w:t>i</w:t>
      </w:r>
      <w:r>
        <w:rPr>
          <w:spacing w:val="1"/>
          <w:sz w:val="22"/>
          <w:szCs w:val="22"/>
        </w:rPr>
        <w:t>n</w:t>
      </w:r>
      <w:r>
        <w:rPr>
          <w:spacing w:val="-1"/>
          <w:sz w:val="22"/>
          <w:szCs w:val="22"/>
        </w:rPr>
        <w:t>f</w:t>
      </w:r>
      <w:r>
        <w:rPr>
          <w:spacing w:val="1"/>
          <w:sz w:val="22"/>
          <w:szCs w:val="22"/>
        </w:rPr>
        <w:t>o</w:t>
      </w:r>
      <w:r>
        <w:rPr>
          <w:sz w:val="22"/>
          <w:szCs w:val="22"/>
        </w:rPr>
        <w:t>rmation</w:t>
      </w:r>
      <w:r>
        <w:rPr>
          <w:spacing w:val="-9"/>
          <w:sz w:val="22"/>
          <w:szCs w:val="22"/>
        </w:rPr>
        <w:t xml:space="preserve"> </w:t>
      </w:r>
      <w:r>
        <w:rPr>
          <w:sz w:val="22"/>
          <w:szCs w:val="22"/>
        </w:rPr>
        <w:t>(all ite</w:t>
      </w:r>
      <w:r>
        <w:rPr>
          <w:spacing w:val="-1"/>
          <w:sz w:val="22"/>
          <w:szCs w:val="22"/>
        </w:rPr>
        <w:t>m</w:t>
      </w:r>
      <w:r>
        <w:rPr>
          <w:sz w:val="22"/>
          <w:szCs w:val="22"/>
        </w:rPr>
        <w:t>s</w:t>
      </w:r>
      <w:r>
        <w:rPr>
          <w:spacing w:val="-1"/>
          <w:sz w:val="22"/>
          <w:szCs w:val="22"/>
        </w:rPr>
        <w:t xml:space="preserve"> </w:t>
      </w:r>
      <w:r>
        <w:rPr>
          <w:sz w:val="22"/>
          <w:szCs w:val="22"/>
        </w:rPr>
        <w:t>in</w:t>
      </w:r>
      <w:r>
        <w:rPr>
          <w:spacing w:val="-2"/>
          <w:sz w:val="22"/>
          <w:szCs w:val="22"/>
        </w:rPr>
        <w:t xml:space="preserve"> </w:t>
      </w:r>
      <w:r>
        <w:rPr>
          <w:sz w:val="22"/>
          <w:szCs w:val="22"/>
        </w:rPr>
        <w:t>blue</w:t>
      </w:r>
      <w:r>
        <w:rPr>
          <w:spacing w:val="-4"/>
          <w:sz w:val="22"/>
          <w:szCs w:val="22"/>
        </w:rPr>
        <w:t xml:space="preserve"> </w:t>
      </w:r>
      <w:r>
        <w:rPr>
          <w:sz w:val="22"/>
          <w:szCs w:val="22"/>
        </w:rPr>
        <w:t>are</w:t>
      </w:r>
      <w:r>
        <w:rPr>
          <w:spacing w:val="-3"/>
          <w:sz w:val="22"/>
          <w:szCs w:val="22"/>
        </w:rPr>
        <w:t xml:space="preserve"> </w:t>
      </w:r>
      <w:r>
        <w:rPr>
          <w:sz w:val="22"/>
          <w:szCs w:val="22"/>
        </w:rPr>
        <w:t>required):</w:t>
      </w:r>
    </w:p>
    <w:p w:rsidR="001270FA" w:rsidRDefault="001270FA" w:rsidP="00D713F0">
      <w:pPr>
        <w:spacing w:before="13" w:line="240" w:lineRule="exact"/>
        <w:jc w:val="both"/>
        <w:rPr>
          <w:sz w:val="24"/>
          <w:szCs w:val="24"/>
        </w:rPr>
      </w:pPr>
    </w:p>
    <w:p w:rsidR="001270FA" w:rsidRDefault="003F766F" w:rsidP="00D713F0">
      <w:pPr>
        <w:ind w:left="100"/>
        <w:jc w:val="both"/>
        <w:rPr>
          <w:sz w:val="22"/>
          <w:szCs w:val="22"/>
        </w:rPr>
      </w:pPr>
      <w:r>
        <w:rPr>
          <w:b/>
          <w:sz w:val="22"/>
          <w:szCs w:val="22"/>
        </w:rPr>
        <w:t>Name</w:t>
      </w:r>
      <w:r>
        <w:rPr>
          <w:b/>
          <w:spacing w:val="-5"/>
          <w:sz w:val="22"/>
          <w:szCs w:val="22"/>
        </w:rPr>
        <w:t xml:space="preserve"> </w:t>
      </w:r>
    </w:p>
    <w:p w:rsidR="001270FA" w:rsidRDefault="003F766F" w:rsidP="00D713F0">
      <w:pPr>
        <w:spacing w:line="240" w:lineRule="exact"/>
        <w:ind w:left="100"/>
        <w:jc w:val="both"/>
        <w:rPr>
          <w:sz w:val="22"/>
          <w:szCs w:val="22"/>
        </w:rPr>
      </w:pPr>
      <w:r>
        <w:rPr>
          <w:sz w:val="22"/>
          <w:szCs w:val="22"/>
        </w:rPr>
        <w:t>Enter</w:t>
      </w:r>
      <w:r>
        <w:rPr>
          <w:spacing w:val="-5"/>
          <w:sz w:val="22"/>
          <w:szCs w:val="22"/>
        </w:rPr>
        <w:t xml:space="preserve"> </w:t>
      </w:r>
      <w:r>
        <w:rPr>
          <w:sz w:val="22"/>
          <w:szCs w:val="22"/>
        </w:rPr>
        <w:t>the</w:t>
      </w:r>
      <w:r>
        <w:rPr>
          <w:spacing w:val="-3"/>
          <w:sz w:val="22"/>
          <w:szCs w:val="22"/>
        </w:rPr>
        <w:t xml:space="preserve"> </w:t>
      </w:r>
      <w:r>
        <w:rPr>
          <w:sz w:val="22"/>
          <w:szCs w:val="22"/>
        </w:rPr>
        <w:t>user’s</w:t>
      </w:r>
      <w:r>
        <w:rPr>
          <w:spacing w:val="-5"/>
          <w:sz w:val="22"/>
          <w:szCs w:val="22"/>
        </w:rPr>
        <w:t xml:space="preserve"> </w:t>
      </w:r>
      <w:r>
        <w:rPr>
          <w:sz w:val="22"/>
          <w:szCs w:val="22"/>
        </w:rPr>
        <w:t>na</w:t>
      </w:r>
      <w:r>
        <w:rPr>
          <w:spacing w:val="-1"/>
          <w:sz w:val="22"/>
          <w:szCs w:val="22"/>
        </w:rPr>
        <w:t>m</w:t>
      </w:r>
      <w:r>
        <w:rPr>
          <w:sz w:val="22"/>
          <w:szCs w:val="22"/>
        </w:rPr>
        <w:t>e.</w:t>
      </w:r>
    </w:p>
    <w:p w:rsidR="001270FA" w:rsidRDefault="001270FA" w:rsidP="00D713F0">
      <w:pPr>
        <w:spacing w:before="15" w:line="240" w:lineRule="exact"/>
        <w:jc w:val="both"/>
        <w:rPr>
          <w:sz w:val="24"/>
          <w:szCs w:val="24"/>
        </w:rPr>
      </w:pPr>
    </w:p>
    <w:p w:rsidR="001270FA" w:rsidRDefault="003F766F" w:rsidP="00D713F0">
      <w:pPr>
        <w:ind w:left="100"/>
        <w:jc w:val="both"/>
        <w:rPr>
          <w:sz w:val="22"/>
          <w:szCs w:val="22"/>
        </w:rPr>
      </w:pPr>
      <w:r>
        <w:rPr>
          <w:b/>
          <w:sz w:val="22"/>
          <w:szCs w:val="22"/>
        </w:rPr>
        <w:t>E-Mail</w:t>
      </w:r>
    </w:p>
    <w:p w:rsidR="001270FA" w:rsidRDefault="003F766F" w:rsidP="00D713F0">
      <w:pPr>
        <w:spacing w:line="240" w:lineRule="exact"/>
        <w:ind w:left="100"/>
        <w:jc w:val="both"/>
        <w:rPr>
          <w:sz w:val="22"/>
          <w:szCs w:val="22"/>
        </w:rPr>
      </w:pPr>
      <w:r>
        <w:rPr>
          <w:sz w:val="22"/>
          <w:szCs w:val="22"/>
        </w:rPr>
        <w:t>Enter</w:t>
      </w:r>
      <w:r>
        <w:rPr>
          <w:spacing w:val="-5"/>
          <w:sz w:val="22"/>
          <w:szCs w:val="22"/>
        </w:rPr>
        <w:t xml:space="preserve"> </w:t>
      </w:r>
      <w:r>
        <w:rPr>
          <w:sz w:val="22"/>
          <w:szCs w:val="22"/>
        </w:rPr>
        <w:t>the</w:t>
      </w:r>
      <w:r>
        <w:rPr>
          <w:spacing w:val="-3"/>
          <w:sz w:val="22"/>
          <w:szCs w:val="22"/>
        </w:rPr>
        <w:t xml:space="preserve"> </w:t>
      </w:r>
      <w:r>
        <w:rPr>
          <w:sz w:val="22"/>
          <w:szCs w:val="22"/>
        </w:rPr>
        <w:t>user</w:t>
      </w:r>
      <w:r>
        <w:rPr>
          <w:spacing w:val="1"/>
          <w:sz w:val="22"/>
          <w:szCs w:val="22"/>
        </w:rPr>
        <w:t>’</w:t>
      </w:r>
      <w:r>
        <w:rPr>
          <w:sz w:val="22"/>
          <w:szCs w:val="22"/>
        </w:rPr>
        <w:t>s</w:t>
      </w:r>
      <w:r>
        <w:rPr>
          <w:spacing w:val="-5"/>
          <w:sz w:val="22"/>
          <w:szCs w:val="22"/>
        </w:rPr>
        <w:t xml:space="preserve"> </w:t>
      </w:r>
      <w:r>
        <w:rPr>
          <w:sz w:val="22"/>
          <w:szCs w:val="22"/>
        </w:rPr>
        <w:t>e-mail</w:t>
      </w:r>
      <w:r>
        <w:rPr>
          <w:spacing w:val="-6"/>
          <w:sz w:val="22"/>
          <w:szCs w:val="22"/>
        </w:rPr>
        <w:t xml:space="preserve"> </w:t>
      </w:r>
      <w:r>
        <w:rPr>
          <w:sz w:val="22"/>
          <w:szCs w:val="22"/>
        </w:rPr>
        <w:t>address.</w:t>
      </w:r>
      <w:r>
        <w:rPr>
          <w:spacing w:val="-7"/>
          <w:sz w:val="22"/>
          <w:szCs w:val="22"/>
        </w:rPr>
        <w:t xml:space="preserve"> </w:t>
      </w:r>
      <w:r>
        <w:rPr>
          <w:sz w:val="22"/>
          <w:szCs w:val="22"/>
        </w:rPr>
        <w:t>E</w:t>
      </w:r>
      <w:r>
        <w:rPr>
          <w:spacing w:val="1"/>
          <w:sz w:val="22"/>
          <w:szCs w:val="22"/>
        </w:rPr>
        <w:t>-</w:t>
      </w:r>
      <w:r>
        <w:rPr>
          <w:sz w:val="22"/>
          <w:szCs w:val="22"/>
        </w:rPr>
        <w:t>mail</w:t>
      </w:r>
      <w:r>
        <w:rPr>
          <w:spacing w:val="-2"/>
          <w:sz w:val="22"/>
          <w:szCs w:val="22"/>
        </w:rPr>
        <w:t xml:space="preserve"> </w:t>
      </w:r>
      <w:r>
        <w:rPr>
          <w:spacing w:val="1"/>
          <w:sz w:val="22"/>
          <w:szCs w:val="22"/>
        </w:rPr>
        <w:t>a</w:t>
      </w:r>
      <w:r>
        <w:rPr>
          <w:sz w:val="22"/>
          <w:szCs w:val="22"/>
        </w:rPr>
        <w:t>ddresses</w:t>
      </w:r>
      <w:r>
        <w:rPr>
          <w:spacing w:val="-7"/>
          <w:sz w:val="22"/>
          <w:szCs w:val="22"/>
        </w:rPr>
        <w:t xml:space="preserve"> </w:t>
      </w:r>
      <w:r>
        <w:rPr>
          <w:sz w:val="22"/>
          <w:szCs w:val="22"/>
        </w:rPr>
        <w:t>a</w:t>
      </w:r>
      <w:r>
        <w:rPr>
          <w:spacing w:val="1"/>
          <w:sz w:val="22"/>
          <w:szCs w:val="22"/>
        </w:rPr>
        <w:t>r</w:t>
      </w:r>
      <w:r>
        <w:rPr>
          <w:sz w:val="22"/>
          <w:szCs w:val="22"/>
        </w:rPr>
        <w:t>e</w:t>
      </w:r>
      <w:r>
        <w:rPr>
          <w:spacing w:val="-1"/>
          <w:sz w:val="22"/>
          <w:szCs w:val="22"/>
        </w:rPr>
        <w:t xml:space="preserve"> </w:t>
      </w:r>
      <w:r>
        <w:rPr>
          <w:sz w:val="22"/>
          <w:szCs w:val="22"/>
        </w:rPr>
        <w:t>not</w:t>
      </w:r>
      <w:r>
        <w:rPr>
          <w:spacing w:val="-3"/>
          <w:sz w:val="22"/>
          <w:szCs w:val="22"/>
        </w:rPr>
        <w:t xml:space="preserve"> </w:t>
      </w:r>
      <w:r>
        <w:rPr>
          <w:sz w:val="22"/>
          <w:szCs w:val="22"/>
        </w:rPr>
        <w:t>case</w:t>
      </w:r>
      <w:r>
        <w:rPr>
          <w:spacing w:val="-4"/>
          <w:sz w:val="22"/>
          <w:szCs w:val="22"/>
        </w:rPr>
        <w:t xml:space="preserve"> </w:t>
      </w:r>
      <w:r>
        <w:rPr>
          <w:sz w:val="22"/>
          <w:szCs w:val="22"/>
        </w:rPr>
        <w:t>sens</w:t>
      </w:r>
      <w:r>
        <w:rPr>
          <w:spacing w:val="1"/>
          <w:sz w:val="22"/>
          <w:szCs w:val="22"/>
        </w:rPr>
        <w:t>i</w:t>
      </w:r>
      <w:r>
        <w:rPr>
          <w:sz w:val="22"/>
          <w:szCs w:val="22"/>
        </w:rPr>
        <w:t>tive.</w:t>
      </w:r>
    </w:p>
    <w:p w:rsidR="001270FA" w:rsidRDefault="001270FA" w:rsidP="00D713F0">
      <w:pPr>
        <w:spacing w:before="12" w:line="240" w:lineRule="exact"/>
        <w:jc w:val="both"/>
        <w:rPr>
          <w:sz w:val="24"/>
          <w:szCs w:val="24"/>
        </w:rPr>
      </w:pPr>
    </w:p>
    <w:p w:rsidR="001270FA" w:rsidRDefault="003F766F" w:rsidP="00D713F0">
      <w:pPr>
        <w:ind w:left="100" w:right="7983"/>
        <w:jc w:val="both"/>
        <w:rPr>
          <w:sz w:val="22"/>
          <w:szCs w:val="22"/>
        </w:rPr>
      </w:pPr>
      <w:r>
        <w:rPr>
          <w:b/>
          <w:sz w:val="22"/>
          <w:szCs w:val="22"/>
        </w:rPr>
        <w:t>Password</w:t>
      </w:r>
    </w:p>
    <w:p w:rsidR="001270FA" w:rsidRDefault="003F766F" w:rsidP="00D713F0">
      <w:pPr>
        <w:spacing w:before="2" w:line="240" w:lineRule="exact"/>
        <w:ind w:left="100" w:right="411"/>
        <w:jc w:val="both"/>
        <w:rPr>
          <w:sz w:val="22"/>
          <w:szCs w:val="22"/>
        </w:rPr>
      </w:pPr>
      <w:r>
        <w:rPr>
          <w:sz w:val="22"/>
          <w:szCs w:val="22"/>
        </w:rPr>
        <w:t>Passwords</w:t>
      </w:r>
      <w:r>
        <w:rPr>
          <w:spacing w:val="-8"/>
          <w:sz w:val="22"/>
          <w:szCs w:val="22"/>
        </w:rPr>
        <w:t xml:space="preserve"> </w:t>
      </w:r>
      <w:r>
        <w:rPr>
          <w:sz w:val="22"/>
          <w:szCs w:val="22"/>
        </w:rPr>
        <w:t>must</w:t>
      </w:r>
      <w:r>
        <w:rPr>
          <w:spacing w:val="-4"/>
          <w:sz w:val="22"/>
          <w:szCs w:val="22"/>
        </w:rPr>
        <w:t xml:space="preserve"> </w:t>
      </w:r>
      <w:r>
        <w:rPr>
          <w:sz w:val="22"/>
          <w:szCs w:val="22"/>
        </w:rPr>
        <w:t>be</w:t>
      </w:r>
      <w:r>
        <w:rPr>
          <w:spacing w:val="-2"/>
          <w:sz w:val="22"/>
          <w:szCs w:val="22"/>
        </w:rPr>
        <w:t xml:space="preserve"> </w:t>
      </w:r>
      <w:r>
        <w:rPr>
          <w:sz w:val="22"/>
          <w:szCs w:val="22"/>
        </w:rPr>
        <w:t>at least</w:t>
      </w:r>
      <w:r>
        <w:rPr>
          <w:spacing w:val="2"/>
          <w:sz w:val="22"/>
          <w:szCs w:val="22"/>
        </w:rPr>
        <w:t xml:space="preserve"> </w:t>
      </w:r>
      <w:r>
        <w:rPr>
          <w:sz w:val="22"/>
          <w:szCs w:val="22"/>
        </w:rPr>
        <w:t>eight</w:t>
      </w:r>
      <w:r>
        <w:rPr>
          <w:spacing w:val="-4"/>
          <w:sz w:val="22"/>
          <w:szCs w:val="22"/>
        </w:rPr>
        <w:t xml:space="preserve"> </w:t>
      </w:r>
      <w:r>
        <w:rPr>
          <w:sz w:val="22"/>
          <w:szCs w:val="22"/>
        </w:rPr>
        <w:t>characters</w:t>
      </w:r>
      <w:r>
        <w:rPr>
          <w:spacing w:val="-9"/>
          <w:sz w:val="22"/>
          <w:szCs w:val="22"/>
        </w:rPr>
        <w:t xml:space="preserve"> </w:t>
      </w:r>
      <w:r>
        <w:rPr>
          <w:sz w:val="22"/>
          <w:szCs w:val="22"/>
        </w:rPr>
        <w:t>long</w:t>
      </w:r>
      <w:r>
        <w:rPr>
          <w:spacing w:val="-4"/>
          <w:sz w:val="22"/>
          <w:szCs w:val="22"/>
        </w:rPr>
        <w:t xml:space="preserve"> </w:t>
      </w:r>
      <w:r>
        <w:rPr>
          <w:sz w:val="22"/>
          <w:szCs w:val="22"/>
        </w:rPr>
        <w:t>and</w:t>
      </w:r>
      <w:r>
        <w:rPr>
          <w:spacing w:val="-3"/>
          <w:sz w:val="22"/>
          <w:szCs w:val="22"/>
        </w:rPr>
        <w:t xml:space="preserve"> </w:t>
      </w:r>
      <w:r>
        <w:rPr>
          <w:spacing w:val="-1"/>
          <w:sz w:val="22"/>
          <w:szCs w:val="22"/>
        </w:rPr>
        <w:t>c</w:t>
      </w:r>
      <w:r>
        <w:rPr>
          <w:sz w:val="22"/>
          <w:szCs w:val="22"/>
        </w:rPr>
        <w:t>ontain</w:t>
      </w:r>
      <w:r>
        <w:rPr>
          <w:spacing w:val="-5"/>
          <w:sz w:val="22"/>
          <w:szCs w:val="22"/>
        </w:rPr>
        <w:t xml:space="preserve"> </w:t>
      </w:r>
      <w:r>
        <w:rPr>
          <w:sz w:val="22"/>
          <w:szCs w:val="22"/>
        </w:rPr>
        <w:t>at least one</w:t>
      </w:r>
      <w:r>
        <w:rPr>
          <w:spacing w:val="-3"/>
          <w:sz w:val="22"/>
          <w:szCs w:val="22"/>
        </w:rPr>
        <w:t xml:space="preserve"> </w:t>
      </w:r>
      <w:r>
        <w:rPr>
          <w:sz w:val="22"/>
          <w:szCs w:val="22"/>
        </w:rPr>
        <w:t>letter character</w:t>
      </w:r>
      <w:r>
        <w:rPr>
          <w:spacing w:val="-7"/>
          <w:sz w:val="22"/>
          <w:szCs w:val="22"/>
        </w:rPr>
        <w:t xml:space="preserve"> </w:t>
      </w:r>
      <w:r>
        <w:rPr>
          <w:sz w:val="22"/>
          <w:szCs w:val="22"/>
        </w:rPr>
        <w:t>and</w:t>
      </w:r>
      <w:r>
        <w:rPr>
          <w:spacing w:val="-3"/>
          <w:sz w:val="22"/>
          <w:szCs w:val="22"/>
        </w:rPr>
        <w:t xml:space="preserve"> </w:t>
      </w:r>
      <w:r>
        <w:rPr>
          <w:sz w:val="22"/>
          <w:szCs w:val="22"/>
        </w:rPr>
        <w:t>one nu</w:t>
      </w:r>
      <w:r>
        <w:rPr>
          <w:spacing w:val="-2"/>
          <w:sz w:val="22"/>
          <w:szCs w:val="22"/>
        </w:rPr>
        <w:t>m</w:t>
      </w:r>
      <w:r>
        <w:rPr>
          <w:sz w:val="22"/>
          <w:szCs w:val="22"/>
        </w:rPr>
        <w:t>er</w:t>
      </w:r>
      <w:r>
        <w:rPr>
          <w:spacing w:val="1"/>
          <w:sz w:val="22"/>
          <w:szCs w:val="22"/>
        </w:rPr>
        <w:t>i</w:t>
      </w:r>
      <w:r>
        <w:rPr>
          <w:sz w:val="22"/>
          <w:szCs w:val="22"/>
        </w:rPr>
        <w:t>c</w:t>
      </w:r>
      <w:r>
        <w:rPr>
          <w:spacing w:val="-6"/>
          <w:sz w:val="22"/>
          <w:szCs w:val="22"/>
        </w:rPr>
        <w:t xml:space="preserve"> </w:t>
      </w:r>
      <w:r>
        <w:rPr>
          <w:sz w:val="22"/>
          <w:szCs w:val="22"/>
        </w:rPr>
        <w:t>character.</w:t>
      </w:r>
      <w:r>
        <w:rPr>
          <w:spacing w:val="-9"/>
          <w:sz w:val="22"/>
          <w:szCs w:val="22"/>
        </w:rPr>
        <w:t xml:space="preserve"> </w:t>
      </w:r>
      <w:r>
        <w:rPr>
          <w:sz w:val="22"/>
          <w:szCs w:val="22"/>
        </w:rPr>
        <w:t>Passw</w:t>
      </w:r>
      <w:r>
        <w:rPr>
          <w:spacing w:val="2"/>
          <w:sz w:val="22"/>
          <w:szCs w:val="22"/>
        </w:rPr>
        <w:t>o</w:t>
      </w:r>
      <w:r>
        <w:rPr>
          <w:sz w:val="22"/>
          <w:szCs w:val="22"/>
        </w:rPr>
        <w:t>rds</w:t>
      </w:r>
      <w:r>
        <w:rPr>
          <w:spacing w:val="-9"/>
          <w:sz w:val="22"/>
          <w:szCs w:val="22"/>
        </w:rPr>
        <w:t xml:space="preserve"> </w:t>
      </w:r>
      <w:r>
        <w:rPr>
          <w:sz w:val="22"/>
          <w:szCs w:val="22"/>
        </w:rPr>
        <w:t>are</w:t>
      </w:r>
      <w:r>
        <w:rPr>
          <w:spacing w:val="-3"/>
          <w:sz w:val="22"/>
          <w:szCs w:val="22"/>
        </w:rPr>
        <w:t xml:space="preserve"> </w:t>
      </w:r>
      <w:r>
        <w:rPr>
          <w:sz w:val="22"/>
          <w:szCs w:val="22"/>
        </w:rPr>
        <w:t>case</w:t>
      </w:r>
      <w:r>
        <w:rPr>
          <w:spacing w:val="-4"/>
          <w:sz w:val="22"/>
          <w:szCs w:val="22"/>
        </w:rPr>
        <w:t xml:space="preserve"> </w:t>
      </w:r>
      <w:r>
        <w:rPr>
          <w:sz w:val="22"/>
          <w:szCs w:val="22"/>
        </w:rPr>
        <w:t>sensitive.</w:t>
      </w:r>
    </w:p>
    <w:p w:rsidR="001270FA" w:rsidRDefault="001270FA" w:rsidP="00D713F0">
      <w:pPr>
        <w:spacing w:before="15" w:line="240" w:lineRule="exact"/>
        <w:jc w:val="both"/>
        <w:rPr>
          <w:sz w:val="24"/>
          <w:szCs w:val="24"/>
        </w:rPr>
      </w:pPr>
    </w:p>
    <w:p w:rsidR="001270FA" w:rsidRDefault="008174F6" w:rsidP="00D713F0">
      <w:pPr>
        <w:ind w:left="100" w:right="7744"/>
        <w:jc w:val="both"/>
        <w:rPr>
          <w:sz w:val="22"/>
          <w:szCs w:val="22"/>
        </w:rPr>
      </w:pPr>
      <w:r>
        <w:rPr>
          <w:b/>
          <w:sz w:val="22"/>
          <w:szCs w:val="22"/>
        </w:rPr>
        <w:t>Sign Me Up</w:t>
      </w:r>
    </w:p>
    <w:p w:rsidR="001270FA" w:rsidRDefault="003F766F" w:rsidP="00D713F0">
      <w:pPr>
        <w:spacing w:line="240" w:lineRule="exact"/>
        <w:ind w:left="100" w:right="1187"/>
        <w:jc w:val="both"/>
        <w:rPr>
          <w:sz w:val="22"/>
          <w:szCs w:val="22"/>
        </w:rPr>
        <w:sectPr w:rsidR="001270FA">
          <w:pgSz w:w="12240" w:h="15840"/>
          <w:pgMar w:top="800" w:right="1520" w:bottom="280" w:left="1700" w:header="0" w:footer="237" w:gutter="0"/>
          <w:cols w:space="720"/>
        </w:sectPr>
      </w:pPr>
      <w:r>
        <w:rPr>
          <w:sz w:val="22"/>
          <w:szCs w:val="22"/>
        </w:rPr>
        <w:t>Select</w:t>
      </w:r>
      <w:r>
        <w:rPr>
          <w:spacing w:val="-5"/>
          <w:sz w:val="22"/>
          <w:szCs w:val="22"/>
        </w:rPr>
        <w:t xml:space="preserve"> </w:t>
      </w:r>
      <w:r>
        <w:rPr>
          <w:sz w:val="22"/>
          <w:szCs w:val="22"/>
        </w:rPr>
        <w:t>"Register"</w:t>
      </w:r>
      <w:r>
        <w:rPr>
          <w:spacing w:val="-9"/>
          <w:sz w:val="22"/>
          <w:szCs w:val="22"/>
        </w:rPr>
        <w:t xml:space="preserve"> </w:t>
      </w:r>
      <w:r>
        <w:rPr>
          <w:sz w:val="22"/>
          <w:szCs w:val="22"/>
        </w:rPr>
        <w:t>to</w:t>
      </w:r>
      <w:r>
        <w:rPr>
          <w:spacing w:val="-2"/>
          <w:sz w:val="22"/>
          <w:szCs w:val="22"/>
        </w:rPr>
        <w:t xml:space="preserve"> </w:t>
      </w:r>
      <w:r>
        <w:rPr>
          <w:sz w:val="22"/>
          <w:szCs w:val="22"/>
        </w:rPr>
        <w:t>sub</w:t>
      </w:r>
      <w:r>
        <w:rPr>
          <w:spacing w:val="-2"/>
          <w:sz w:val="22"/>
          <w:szCs w:val="22"/>
        </w:rPr>
        <w:t>m</w:t>
      </w:r>
      <w:r>
        <w:rPr>
          <w:sz w:val="22"/>
          <w:szCs w:val="22"/>
        </w:rPr>
        <w:t>it</w:t>
      </w:r>
      <w:r>
        <w:rPr>
          <w:spacing w:val="-3"/>
          <w:sz w:val="22"/>
          <w:szCs w:val="22"/>
        </w:rPr>
        <w:t xml:space="preserve"> </w:t>
      </w:r>
      <w:r>
        <w:rPr>
          <w:sz w:val="22"/>
          <w:szCs w:val="22"/>
        </w:rPr>
        <w:t>the</w:t>
      </w:r>
      <w:r>
        <w:rPr>
          <w:spacing w:val="-3"/>
          <w:sz w:val="22"/>
          <w:szCs w:val="22"/>
        </w:rPr>
        <w:t xml:space="preserve"> </w:t>
      </w:r>
      <w:r>
        <w:rPr>
          <w:sz w:val="22"/>
          <w:szCs w:val="22"/>
        </w:rPr>
        <w:t>registration</w:t>
      </w:r>
      <w:r>
        <w:rPr>
          <w:spacing w:val="-11"/>
          <w:sz w:val="22"/>
          <w:szCs w:val="22"/>
        </w:rPr>
        <w:t xml:space="preserve"> </w:t>
      </w:r>
      <w:r>
        <w:rPr>
          <w:sz w:val="22"/>
          <w:szCs w:val="22"/>
        </w:rPr>
        <w:t>in</w:t>
      </w:r>
      <w:r>
        <w:rPr>
          <w:spacing w:val="-1"/>
          <w:sz w:val="22"/>
          <w:szCs w:val="22"/>
        </w:rPr>
        <w:t>f</w:t>
      </w:r>
      <w:r>
        <w:rPr>
          <w:spacing w:val="1"/>
          <w:sz w:val="22"/>
          <w:szCs w:val="22"/>
        </w:rPr>
        <w:t>o</w:t>
      </w:r>
      <w:r>
        <w:rPr>
          <w:sz w:val="22"/>
          <w:szCs w:val="22"/>
        </w:rPr>
        <w:t>r</w:t>
      </w:r>
      <w:r>
        <w:rPr>
          <w:spacing w:val="-1"/>
          <w:sz w:val="22"/>
          <w:szCs w:val="22"/>
        </w:rPr>
        <w:t>m</w:t>
      </w:r>
      <w:r>
        <w:rPr>
          <w:sz w:val="22"/>
          <w:szCs w:val="22"/>
        </w:rPr>
        <w:t>ati</w:t>
      </w:r>
      <w:r>
        <w:rPr>
          <w:spacing w:val="2"/>
          <w:sz w:val="22"/>
          <w:szCs w:val="22"/>
        </w:rPr>
        <w:t>o</w:t>
      </w:r>
      <w:r>
        <w:rPr>
          <w:sz w:val="22"/>
          <w:szCs w:val="22"/>
        </w:rPr>
        <w:t>n</w:t>
      </w:r>
      <w:r>
        <w:rPr>
          <w:spacing w:val="-10"/>
          <w:sz w:val="22"/>
          <w:szCs w:val="22"/>
        </w:rPr>
        <w:t xml:space="preserve"> </w:t>
      </w:r>
      <w:r>
        <w:rPr>
          <w:sz w:val="22"/>
          <w:szCs w:val="22"/>
        </w:rPr>
        <w:t>and</w:t>
      </w:r>
      <w:r>
        <w:rPr>
          <w:spacing w:val="-3"/>
          <w:sz w:val="22"/>
          <w:szCs w:val="22"/>
        </w:rPr>
        <w:t xml:space="preserve"> </w:t>
      </w:r>
      <w:r>
        <w:rPr>
          <w:sz w:val="22"/>
          <w:szCs w:val="22"/>
        </w:rPr>
        <w:t>cont</w:t>
      </w:r>
      <w:r>
        <w:rPr>
          <w:spacing w:val="-1"/>
          <w:sz w:val="22"/>
          <w:szCs w:val="22"/>
        </w:rPr>
        <w:t>i</w:t>
      </w:r>
      <w:r>
        <w:rPr>
          <w:spacing w:val="1"/>
          <w:sz w:val="22"/>
          <w:szCs w:val="22"/>
        </w:rPr>
        <w:t>n</w:t>
      </w:r>
      <w:r>
        <w:rPr>
          <w:spacing w:val="-1"/>
          <w:sz w:val="22"/>
          <w:szCs w:val="22"/>
        </w:rPr>
        <w:t>u</w:t>
      </w:r>
      <w:r>
        <w:rPr>
          <w:sz w:val="22"/>
          <w:szCs w:val="22"/>
        </w:rPr>
        <w:t>e</w:t>
      </w:r>
      <w:r>
        <w:rPr>
          <w:spacing w:val="-7"/>
          <w:sz w:val="22"/>
          <w:szCs w:val="22"/>
        </w:rPr>
        <w:t xml:space="preserve"> </w:t>
      </w:r>
      <w:r>
        <w:rPr>
          <w:sz w:val="22"/>
          <w:szCs w:val="22"/>
        </w:rPr>
        <w:t>to</w:t>
      </w:r>
      <w:r>
        <w:rPr>
          <w:spacing w:val="-2"/>
          <w:sz w:val="22"/>
          <w:szCs w:val="22"/>
        </w:rPr>
        <w:t xml:space="preserve"> </w:t>
      </w:r>
      <w:r>
        <w:rPr>
          <w:sz w:val="22"/>
          <w:szCs w:val="22"/>
        </w:rPr>
        <w:t>the</w:t>
      </w:r>
      <w:r>
        <w:rPr>
          <w:spacing w:val="-3"/>
          <w:sz w:val="22"/>
          <w:szCs w:val="22"/>
        </w:rPr>
        <w:t xml:space="preserve"> </w:t>
      </w:r>
      <w:r>
        <w:rPr>
          <w:sz w:val="22"/>
          <w:szCs w:val="22"/>
        </w:rPr>
        <w:t>next</w:t>
      </w:r>
      <w:r>
        <w:rPr>
          <w:spacing w:val="-4"/>
          <w:sz w:val="22"/>
          <w:szCs w:val="22"/>
        </w:rPr>
        <w:t xml:space="preserve"> </w:t>
      </w:r>
      <w:r>
        <w:rPr>
          <w:spacing w:val="-2"/>
          <w:sz w:val="22"/>
          <w:szCs w:val="22"/>
        </w:rPr>
        <w:t>s</w:t>
      </w:r>
      <w:r>
        <w:rPr>
          <w:sz w:val="22"/>
          <w:szCs w:val="22"/>
        </w:rPr>
        <w:t>creen.</w:t>
      </w:r>
    </w:p>
    <w:p w:rsidR="001270FA" w:rsidRDefault="00EB3FE8" w:rsidP="00D713F0">
      <w:pPr>
        <w:spacing w:before="64"/>
        <w:ind w:left="120" w:right="3894"/>
        <w:jc w:val="both"/>
        <w:rPr>
          <w:sz w:val="28"/>
          <w:szCs w:val="28"/>
        </w:rPr>
      </w:pPr>
      <w:r>
        <w:rPr>
          <w:b/>
          <w:sz w:val="28"/>
          <w:szCs w:val="28"/>
        </w:rPr>
        <w:lastRenderedPageBreak/>
        <w:t>Game Options</w:t>
      </w:r>
    </w:p>
    <w:p w:rsidR="001270FA" w:rsidRDefault="001270FA" w:rsidP="00D713F0">
      <w:pPr>
        <w:spacing w:before="10" w:line="220" w:lineRule="exact"/>
        <w:jc w:val="both"/>
        <w:rPr>
          <w:sz w:val="22"/>
          <w:szCs w:val="22"/>
        </w:rPr>
      </w:pPr>
    </w:p>
    <w:p w:rsidR="001270FA" w:rsidRDefault="00EB3FE8" w:rsidP="00D713F0">
      <w:pPr>
        <w:ind w:left="120"/>
        <w:jc w:val="both"/>
      </w:pPr>
      <w:r>
        <w:rPr>
          <w:noProof/>
          <w:lang w:val="en-IN" w:eastAsia="en-IN"/>
        </w:rPr>
        <w:drawing>
          <wp:inline distT="0" distB="0" distL="0" distR="0" wp14:anchorId="5C0416A7" wp14:editId="23E5F67C">
            <wp:extent cx="5740400" cy="378461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40400" cy="3784616"/>
                    </a:xfrm>
                    <a:prstGeom prst="rect">
                      <a:avLst/>
                    </a:prstGeom>
                  </pic:spPr>
                </pic:pic>
              </a:graphicData>
            </a:graphic>
          </wp:inline>
        </w:drawing>
      </w:r>
    </w:p>
    <w:p w:rsidR="001270FA" w:rsidRDefault="001270FA" w:rsidP="00D713F0">
      <w:pPr>
        <w:spacing w:before="8" w:line="220" w:lineRule="exact"/>
        <w:jc w:val="both"/>
        <w:rPr>
          <w:sz w:val="22"/>
          <w:szCs w:val="22"/>
        </w:rPr>
      </w:pPr>
    </w:p>
    <w:p w:rsidR="001270FA" w:rsidRDefault="00EB3FE8" w:rsidP="00D713F0">
      <w:pPr>
        <w:ind w:left="120" w:right="4362"/>
        <w:jc w:val="both"/>
        <w:rPr>
          <w:sz w:val="22"/>
          <w:szCs w:val="22"/>
        </w:rPr>
      </w:pPr>
      <w:r>
        <w:rPr>
          <w:b/>
          <w:sz w:val="22"/>
          <w:szCs w:val="22"/>
        </w:rPr>
        <w:t>Choosing the difficulty Level</w:t>
      </w:r>
    </w:p>
    <w:p w:rsidR="001270FA" w:rsidRDefault="00EB3FE8" w:rsidP="00D713F0">
      <w:pPr>
        <w:spacing w:before="1" w:line="240" w:lineRule="exact"/>
        <w:ind w:left="120" w:right="458"/>
        <w:jc w:val="both"/>
        <w:rPr>
          <w:sz w:val="22"/>
          <w:szCs w:val="22"/>
        </w:rPr>
      </w:pPr>
      <w:r>
        <w:rPr>
          <w:sz w:val="22"/>
          <w:szCs w:val="22"/>
        </w:rPr>
        <w:t>Select any one of the level of difficulty from the options “Easy”, “Medium” and “Hard”</w:t>
      </w:r>
      <w:r w:rsidR="003F766F">
        <w:rPr>
          <w:sz w:val="22"/>
          <w:szCs w:val="22"/>
        </w:rPr>
        <w:t>.</w:t>
      </w:r>
    </w:p>
    <w:p w:rsidR="001270FA" w:rsidRDefault="001270FA" w:rsidP="00D713F0">
      <w:pPr>
        <w:spacing w:before="10" w:line="240" w:lineRule="exact"/>
        <w:jc w:val="both"/>
        <w:rPr>
          <w:sz w:val="24"/>
          <w:szCs w:val="24"/>
        </w:rPr>
      </w:pPr>
    </w:p>
    <w:p w:rsidR="001270FA" w:rsidRDefault="00EB3FE8" w:rsidP="00D713F0">
      <w:pPr>
        <w:ind w:left="120" w:right="5071"/>
        <w:jc w:val="both"/>
        <w:rPr>
          <w:sz w:val="22"/>
          <w:szCs w:val="22"/>
        </w:rPr>
      </w:pPr>
      <w:r>
        <w:rPr>
          <w:b/>
          <w:sz w:val="22"/>
          <w:szCs w:val="22"/>
        </w:rPr>
        <w:t>Choosing the number of players</w:t>
      </w:r>
    </w:p>
    <w:p w:rsidR="001270FA" w:rsidRDefault="003F766F" w:rsidP="00D713F0">
      <w:pPr>
        <w:spacing w:line="240" w:lineRule="exact"/>
        <w:ind w:left="120" w:right="1407"/>
        <w:jc w:val="both"/>
        <w:rPr>
          <w:sz w:val="22"/>
          <w:szCs w:val="22"/>
        </w:rPr>
      </w:pPr>
      <w:r>
        <w:rPr>
          <w:sz w:val="22"/>
          <w:szCs w:val="22"/>
        </w:rPr>
        <w:t>Select</w:t>
      </w:r>
      <w:r>
        <w:rPr>
          <w:spacing w:val="-5"/>
          <w:sz w:val="22"/>
          <w:szCs w:val="22"/>
        </w:rPr>
        <w:t xml:space="preserve"> </w:t>
      </w:r>
      <w:r>
        <w:rPr>
          <w:sz w:val="22"/>
          <w:szCs w:val="22"/>
        </w:rPr>
        <w:t>the</w:t>
      </w:r>
      <w:r w:rsidR="00EB3FE8">
        <w:rPr>
          <w:sz w:val="22"/>
          <w:szCs w:val="22"/>
        </w:rPr>
        <w:t xml:space="preserve"> number of players with whom you want to play the game.</w:t>
      </w:r>
    </w:p>
    <w:p w:rsidR="001270FA" w:rsidRDefault="001270FA" w:rsidP="00D713F0">
      <w:pPr>
        <w:spacing w:before="13" w:line="240" w:lineRule="exact"/>
        <w:jc w:val="both"/>
        <w:rPr>
          <w:sz w:val="24"/>
          <w:szCs w:val="24"/>
        </w:rPr>
      </w:pPr>
    </w:p>
    <w:p w:rsidR="001270FA" w:rsidRDefault="00EB3FE8" w:rsidP="00D713F0">
      <w:pPr>
        <w:ind w:left="120" w:right="6188"/>
        <w:jc w:val="both"/>
        <w:rPr>
          <w:sz w:val="22"/>
          <w:szCs w:val="22"/>
        </w:rPr>
      </w:pPr>
      <w:r>
        <w:rPr>
          <w:b/>
          <w:sz w:val="22"/>
          <w:szCs w:val="22"/>
        </w:rPr>
        <w:t>Submit</w:t>
      </w:r>
    </w:p>
    <w:p w:rsidR="001270FA" w:rsidRDefault="00EB3FE8" w:rsidP="00D713F0">
      <w:pPr>
        <w:spacing w:line="240" w:lineRule="exact"/>
        <w:ind w:left="120" w:right="2861"/>
        <w:jc w:val="both"/>
        <w:rPr>
          <w:sz w:val="22"/>
          <w:szCs w:val="22"/>
        </w:rPr>
      </w:pPr>
      <w:r>
        <w:rPr>
          <w:sz w:val="22"/>
          <w:szCs w:val="22"/>
        </w:rPr>
        <w:t>Click on the submit button to confirm your selections.</w:t>
      </w:r>
    </w:p>
    <w:p w:rsidR="001270FA" w:rsidRDefault="001270FA"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EB3FE8" w:rsidRDefault="00EB3FE8" w:rsidP="00D713F0">
      <w:pPr>
        <w:spacing w:before="13" w:line="240" w:lineRule="exact"/>
        <w:jc w:val="both"/>
        <w:rPr>
          <w:sz w:val="24"/>
          <w:szCs w:val="24"/>
        </w:rPr>
      </w:pPr>
    </w:p>
    <w:p w:rsidR="001270FA" w:rsidRPr="00F8252D" w:rsidRDefault="00F8252D" w:rsidP="00D713F0">
      <w:pPr>
        <w:spacing w:before="64"/>
        <w:ind w:left="59" w:right="4835"/>
        <w:jc w:val="both"/>
        <w:rPr>
          <w:sz w:val="28"/>
          <w:szCs w:val="28"/>
        </w:rPr>
      </w:pPr>
      <w:r>
        <w:rPr>
          <w:b/>
          <w:sz w:val="28"/>
          <w:szCs w:val="28"/>
        </w:rPr>
        <w:t>Game Page</w:t>
      </w:r>
    </w:p>
    <w:p w:rsidR="001270FA" w:rsidRDefault="00F8252D" w:rsidP="00D713F0">
      <w:pPr>
        <w:spacing w:line="200" w:lineRule="exact"/>
        <w:jc w:val="both"/>
        <w:rPr>
          <w:sz w:val="19"/>
          <w:szCs w:val="19"/>
        </w:rPr>
      </w:pPr>
      <w:r>
        <w:rPr>
          <w:noProof/>
          <w:lang w:val="en-IN" w:eastAsia="en-IN"/>
        </w:rPr>
        <w:drawing>
          <wp:anchor distT="0" distB="0" distL="114300" distR="114300" simplePos="0" relativeHeight="251658240" behindDoc="0" locked="0" layoutInCell="1" allowOverlap="1" wp14:anchorId="482DC984" wp14:editId="1F9897F5">
            <wp:simplePos x="0" y="0"/>
            <wp:positionH relativeFrom="column">
              <wp:posOffset>22225</wp:posOffset>
            </wp:positionH>
            <wp:positionV relativeFrom="paragraph">
              <wp:posOffset>85090</wp:posOffset>
            </wp:positionV>
            <wp:extent cx="5943600" cy="41814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14:sizeRelH relativeFrom="page">
              <wp14:pctWidth>0</wp14:pctWidth>
            </wp14:sizeRelH>
            <wp14:sizeRelV relativeFrom="page">
              <wp14:pctHeight>0</wp14:pctHeight>
            </wp14:sizeRelV>
          </wp:anchor>
        </w:drawing>
      </w:r>
    </w:p>
    <w:p w:rsidR="00F8252D" w:rsidRDefault="00F8252D" w:rsidP="00D713F0">
      <w:pPr>
        <w:spacing w:line="200" w:lineRule="exact"/>
        <w:jc w:val="both"/>
      </w:pPr>
    </w:p>
    <w:p w:rsidR="001270FA" w:rsidRDefault="001270FA" w:rsidP="00D713F0">
      <w:pPr>
        <w:spacing w:line="200" w:lineRule="exact"/>
        <w:jc w:val="both"/>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before="17"/>
        <w:ind w:left="820" w:right="868"/>
        <w:jc w:val="both"/>
        <w:rPr>
          <w:b/>
          <w:sz w:val="28"/>
          <w:szCs w:val="28"/>
        </w:rPr>
      </w:pPr>
    </w:p>
    <w:p w:rsidR="00F8252D" w:rsidRDefault="00F8252D" w:rsidP="00D713F0">
      <w:pPr>
        <w:spacing w:line="520" w:lineRule="atLeast"/>
        <w:ind w:left="820" w:right="1438" w:hanging="720"/>
        <w:jc w:val="both"/>
        <w:rPr>
          <w:sz w:val="22"/>
          <w:szCs w:val="22"/>
        </w:rPr>
      </w:pPr>
      <w:r>
        <w:rPr>
          <w:b/>
          <w:sz w:val="22"/>
          <w:szCs w:val="22"/>
        </w:rPr>
        <w:t>Map</w:t>
      </w:r>
      <w:r>
        <w:rPr>
          <w:spacing w:val="-4"/>
          <w:sz w:val="22"/>
          <w:szCs w:val="22"/>
        </w:rPr>
        <w:t xml:space="preserve"> </w:t>
      </w:r>
    </w:p>
    <w:p w:rsidR="00D51742" w:rsidRDefault="00F8252D" w:rsidP="00D713F0">
      <w:pPr>
        <w:pStyle w:val="NormalWeb"/>
        <w:shd w:val="clear" w:color="auto" w:fill="FFFFFF"/>
        <w:spacing w:line="336" w:lineRule="atLeast"/>
        <w:jc w:val="both"/>
        <w:rPr>
          <w:sz w:val="22"/>
          <w:szCs w:val="22"/>
          <w:lang w:val="en-US" w:eastAsia="en-US"/>
        </w:rPr>
      </w:pPr>
      <w:r>
        <w:rPr>
          <w:sz w:val="22"/>
          <w:szCs w:val="22"/>
          <w:lang w:val="en-US" w:eastAsia="en-US"/>
        </w:rPr>
        <w:t>T</w:t>
      </w:r>
      <w:r w:rsidRPr="00F8252D">
        <w:rPr>
          <w:sz w:val="22"/>
          <w:szCs w:val="22"/>
          <w:lang w:val="en-US" w:eastAsia="en-US"/>
        </w:rPr>
        <w:t>he map is the center of attention in a game. The map is simply a collection of territories, where each territory is filled with a color that indicates the player that controls the territory, and a number that indicates how many armies are present on that territory.</w:t>
      </w:r>
      <w:r>
        <w:rPr>
          <w:sz w:val="22"/>
          <w:szCs w:val="22"/>
          <w:lang w:val="en-US" w:eastAsia="en-US"/>
        </w:rPr>
        <w:br/>
      </w:r>
      <w:r w:rsidRPr="00F8252D">
        <w:rPr>
          <w:sz w:val="22"/>
          <w:szCs w:val="22"/>
          <w:lang w:val="en-US" w:eastAsia="en-US"/>
        </w:rPr>
        <w:t xml:space="preserve">There are some territories that are neutral and are represented by gray color. The </w:t>
      </w:r>
      <w:r w:rsidR="00D51742" w:rsidRPr="00F8252D">
        <w:rPr>
          <w:sz w:val="22"/>
          <w:szCs w:val="22"/>
          <w:lang w:val="en-US" w:eastAsia="en-US"/>
        </w:rPr>
        <w:t>numbers</w:t>
      </w:r>
      <w:r w:rsidRPr="00F8252D">
        <w:rPr>
          <w:sz w:val="22"/>
          <w:szCs w:val="22"/>
          <w:lang w:val="en-US" w:eastAsia="en-US"/>
        </w:rPr>
        <w:t xml:space="preserve"> of armies that are present in the neutral territories are two in the </w:t>
      </w:r>
      <w:r w:rsidR="00D51742" w:rsidRPr="00F8252D">
        <w:rPr>
          <w:sz w:val="22"/>
          <w:szCs w:val="22"/>
          <w:lang w:val="en-US" w:eastAsia="en-US"/>
        </w:rPr>
        <w:t>beginning</w:t>
      </w:r>
      <w:r w:rsidRPr="00F8252D">
        <w:rPr>
          <w:sz w:val="22"/>
          <w:szCs w:val="22"/>
          <w:lang w:val="en-US" w:eastAsia="en-US"/>
        </w:rPr>
        <w:t xml:space="preserve"> and will change as the game proceeds and are occupied by a specific player.</w:t>
      </w:r>
      <w:r w:rsidR="00D51742">
        <w:rPr>
          <w:sz w:val="22"/>
          <w:szCs w:val="22"/>
          <w:lang w:val="en-US" w:eastAsia="en-US"/>
        </w:rPr>
        <w:br/>
      </w:r>
      <w:r w:rsidRPr="00F8252D">
        <w:rPr>
          <w:sz w:val="22"/>
          <w:szCs w:val="22"/>
          <w:lang w:val="en-US" w:eastAsia="en-US"/>
        </w:rPr>
        <w:t>All territories controlled by a specific players must keep at least one army on them at all times.</w:t>
      </w:r>
      <w:r w:rsidR="00D51742">
        <w:rPr>
          <w:sz w:val="22"/>
          <w:szCs w:val="22"/>
          <w:lang w:val="en-US" w:eastAsia="en-US"/>
        </w:rPr>
        <w:br/>
      </w:r>
    </w:p>
    <w:p w:rsidR="00D51742" w:rsidRPr="00D51742" w:rsidRDefault="00D51742" w:rsidP="00D713F0">
      <w:pPr>
        <w:pStyle w:val="Heading1"/>
        <w:shd w:val="clear" w:color="auto" w:fill="FFFFFF"/>
        <w:tabs>
          <w:tab w:val="clear" w:pos="720"/>
          <w:tab w:val="num" w:pos="0"/>
        </w:tabs>
        <w:spacing w:before="0" w:after="300"/>
        <w:ind w:left="0" w:firstLine="0"/>
        <w:jc w:val="both"/>
        <w:rPr>
          <w:rFonts w:ascii="Times New Roman" w:eastAsia="Times New Roman" w:hAnsi="Times New Roman" w:cs="Times New Roman"/>
          <w:bCs w:val="0"/>
          <w:kern w:val="0"/>
          <w:sz w:val="22"/>
          <w:szCs w:val="22"/>
        </w:rPr>
      </w:pPr>
      <w:r w:rsidRPr="00D51742">
        <w:rPr>
          <w:rFonts w:ascii="Times New Roman" w:eastAsia="Times New Roman" w:hAnsi="Times New Roman" w:cs="Times New Roman"/>
          <w:bCs w:val="0"/>
          <w:kern w:val="0"/>
          <w:sz w:val="22"/>
          <w:szCs w:val="22"/>
        </w:rPr>
        <w:t>CONTROLS</w:t>
      </w:r>
    </w:p>
    <w:p w:rsidR="00D51742" w:rsidRPr="00D51742" w:rsidRDefault="00D51742" w:rsidP="00D713F0">
      <w:pPr>
        <w:pStyle w:val="NormalWeb"/>
        <w:shd w:val="clear" w:color="auto" w:fill="FFFFFF"/>
        <w:spacing w:line="336" w:lineRule="atLeast"/>
        <w:jc w:val="both"/>
        <w:rPr>
          <w:sz w:val="22"/>
          <w:szCs w:val="22"/>
          <w:lang w:val="en-US" w:eastAsia="en-US"/>
        </w:rPr>
      </w:pPr>
      <w:r w:rsidRPr="00D51742">
        <w:rPr>
          <w:sz w:val="22"/>
          <w:szCs w:val="22"/>
          <w:lang w:val="en-US" w:eastAsia="en-US"/>
        </w:rPr>
        <w:t>A player can hover over a specific territory to see which player occupies that territory and how many armies are present in that territory. The name of the ter</w:t>
      </w:r>
      <w:r w:rsidRPr="00D51742">
        <w:rPr>
          <w:lang w:val="en-US" w:eastAsia="en-US"/>
        </w:rPr>
        <w:t>rito</w:t>
      </w:r>
      <w:r w:rsidRPr="00D51742">
        <w:rPr>
          <w:sz w:val="22"/>
          <w:szCs w:val="22"/>
          <w:lang w:val="en-US" w:eastAsia="en-US"/>
        </w:rPr>
        <w:t>ry, the owner and the number of armies will be displayed in the left sidebar at the bottom.</w:t>
      </w:r>
      <w:r>
        <w:rPr>
          <w:sz w:val="22"/>
          <w:szCs w:val="22"/>
          <w:lang w:val="en-US" w:eastAsia="en-US"/>
        </w:rPr>
        <w:br/>
      </w:r>
      <w:r w:rsidRPr="00D51742">
        <w:rPr>
          <w:sz w:val="22"/>
          <w:szCs w:val="22"/>
          <w:lang w:val="en-US" w:eastAsia="en-US"/>
        </w:rPr>
        <w:t>DRisk mainly utilizes the left mouse button to do all the actions to control the various phases of the game.</w:t>
      </w:r>
    </w:p>
    <w:p w:rsidR="00D51742" w:rsidRPr="00D51742" w:rsidRDefault="00D51742" w:rsidP="00D713F0">
      <w:pPr>
        <w:pStyle w:val="NormalWeb"/>
        <w:shd w:val="clear" w:color="auto" w:fill="FFFFFF"/>
        <w:spacing w:line="336" w:lineRule="atLeast"/>
        <w:jc w:val="both"/>
        <w:rPr>
          <w:sz w:val="22"/>
          <w:szCs w:val="22"/>
          <w:lang w:val="en-US" w:eastAsia="en-US"/>
        </w:rPr>
      </w:pPr>
      <w:r>
        <w:rPr>
          <w:sz w:val="22"/>
          <w:szCs w:val="22"/>
          <w:lang w:val="en-US" w:eastAsia="en-US"/>
        </w:rPr>
        <w:lastRenderedPageBreak/>
        <w:br/>
      </w:r>
      <w:r>
        <w:rPr>
          <w:b/>
          <w:sz w:val="22"/>
          <w:szCs w:val="22"/>
          <w:lang w:val="en-US" w:eastAsia="en-US"/>
        </w:rPr>
        <w:t>PHASES</w:t>
      </w:r>
      <w:r>
        <w:rPr>
          <w:b/>
          <w:sz w:val="22"/>
          <w:szCs w:val="22"/>
          <w:lang w:val="en-US" w:eastAsia="en-US"/>
        </w:rPr>
        <w:br/>
      </w:r>
      <w:r>
        <w:rPr>
          <w:b/>
          <w:sz w:val="22"/>
          <w:szCs w:val="22"/>
          <w:lang w:val="en-US" w:eastAsia="en-US"/>
        </w:rPr>
        <w:br/>
      </w:r>
      <w:proofErr w:type="gramStart"/>
      <w:r w:rsidRPr="00D51742">
        <w:rPr>
          <w:sz w:val="22"/>
          <w:szCs w:val="22"/>
          <w:lang w:val="en-US" w:eastAsia="en-US"/>
        </w:rPr>
        <w:t>Each</w:t>
      </w:r>
      <w:proofErr w:type="gramEnd"/>
      <w:r w:rsidRPr="00D51742">
        <w:rPr>
          <w:sz w:val="22"/>
          <w:szCs w:val="22"/>
          <w:lang w:val="en-US" w:eastAsia="en-US"/>
        </w:rPr>
        <w:t xml:space="preserve"> turn goes through three phases: Deploying Armies, Attack/Transfer, and Commit. These buttons can be seen on the left side of the main map once you start the game.</w:t>
      </w:r>
      <w:r>
        <w:rPr>
          <w:sz w:val="22"/>
          <w:szCs w:val="22"/>
          <w:lang w:val="en-US" w:eastAsia="en-US"/>
        </w:rPr>
        <w:br/>
      </w:r>
      <w:r>
        <w:rPr>
          <w:sz w:val="22"/>
          <w:szCs w:val="22"/>
          <w:lang w:val="en-US" w:eastAsia="en-US"/>
        </w:rPr>
        <w:br/>
      </w:r>
      <w:r w:rsidRPr="00D51742">
        <w:rPr>
          <w:b/>
          <w:sz w:val="22"/>
          <w:szCs w:val="22"/>
          <w:lang w:val="en-US" w:eastAsia="en-US"/>
        </w:rPr>
        <w:t>Deploy</w:t>
      </w:r>
      <w:r w:rsidRPr="00D51742">
        <w:rPr>
          <w:sz w:val="22"/>
          <w:szCs w:val="22"/>
          <w:lang w:val="en-US" w:eastAsia="en-US"/>
        </w:rPr>
        <w:t> is mainly to deploy</w:t>
      </w:r>
      <w:r>
        <w:rPr>
          <w:sz w:val="22"/>
          <w:szCs w:val="22"/>
          <w:lang w:val="en-US" w:eastAsia="en-US"/>
        </w:rPr>
        <w:t xml:space="preserve"> your armies in the territories.</w:t>
      </w:r>
      <w:r>
        <w:rPr>
          <w:sz w:val="22"/>
          <w:szCs w:val="22"/>
          <w:lang w:val="en-US" w:eastAsia="en-US"/>
        </w:rPr>
        <w:br/>
      </w:r>
      <w:r w:rsidRPr="00D51742">
        <w:rPr>
          <w:sz w:val="22"/>
          <w:szCs w:val="22"/>
          <w:lang w:val="en-US" w:eastAsia="en-US"/>
        </w:rPr>
        <w:t>Each turn, you receive new armies that you can add to territories you control.</w:t>
      </w:r>
      <w:r>
        <w:rPr>
          <w:sz w:val="22"/>
          <w:szCs w:val="22"/>
          <w:lang w:val="en-US" w:eastAsia="en-US"/>
        </w:rPr>
        <w:br/>
      </w:r>
      <w:r w:rsidRPr="00D51742">
        <w:rPr>
          <w:sz w:val="22"/>
          <w:szCs w:val="22"/>
          <w:lang w:val="en-US" w:eastAsia="en-US"/>
        </w:rPr>
        <w:t>When a player is in a deploying phase he will be given a total of five armies which he can deploy in the territories controlled by him. Once the player reaches the limit of 5 armies he has to move to the next phase by clicking the next phase and then the attack phase to start attacking the neighboring territories</w:t>
      </w:r>
      <w:r>
        <w:rPr>
          <w:sz w:val="22"/>
          <w:szCs w:val="22"/>
          <w:lang w:val="en-US" w:eastAsia="en-US"/>
        </w:rPr>
        <w:br/>
      </w:r>
      <w:r w:rsidRPr="00D51742">
        <w:rPr>
          <w:sz w:val="22"/>
          <w:szCs w:val="22"/>
          <w:lang w:val="en-US" w:eastAsia="en-US"/>
        </w:rPr>
        <w:t>The deploying of the army can be done by the left click of the mouse on the territories the player wants to deploy. Once an army is deployed in the territory the count of the army will increase in that territory by one, which can be seen on the territory as well as on the sidebar by hovering over the territory.</w:t>
      </w:r>
    </w:p>
    <w:p w:rsidR="00D51742" w:rsidRDefault="00D51742" w:rsidP="00D713F0">
      <w:pPr>
        <w:pStyle w:val="NormalWeb"/>
        <w:shd w:val="clear" w:color="auto" w:fill="FFFFFF"/>
        <w:spacing w:line="336" w:lineRule="atLeast"/>
        <w:jc w:val="both"/>
        <w:rPr>
          <w:sz w:val="22"/>
          <w:szCs w:val="22"/>
          <w:lang w:val="en-US" w:eastAsia="en-US"/>
        </w:rPr>
      </w:pPr>
      <w:r w:rsidRPr="00D51742">
        <w:rPr>
          <w:b/>
          <w:sz w:val="22"/>
          <w:szCs w:val="22"/>
          <w:lang w:val="en-US" w:eastAsia="en-US"/>
        </w:rPr>
        <w:t>Attack</w:t>
      </w:r>
      <w:r w:rsidRPr="00D51742">
        <w:rPr>
          <w:sz w:val="22"/>
          <w:szCs w:val="22"/>
          <w:lang w:val="en-US" w:eastAsia="en-US"/>
        </w:rPr>
        <w:t> is for attacking the neighboring</w:t>
      </w:r>
      <w:r>
        <w:rPr>
          <w:sz w:val="22"/>
          <w:szCs w:val="22"/>
          <w:lang w:val="en-US" w:eastAsia="en-US"/>
        </w:rPr>
        <w:t xml:space="preserve"> territories.</w:t>
      </w:r>
    </w:p>
    <w:p w:rsidR="00D51742" w:rsidRPr="00D51742" w:rsidRDefault="00D51742" w:rsidP="00D713F0">
      <w:pPr>
        <w:pStyle w:val="NormalWeb"/>
        <w:shd w:val="clear" w:color="auto" w:fill="FFFFFF"/>
        <w:spacing w:line="336" w:lineRule="atLeast"/>
        <w:jc w:val="both"/>
        <w:rPr>
          <w:sz w:val="22"/>
          <w:szCs w:val="22"/>
          <w:lang w:val="en-US" w:eastAsia="en-US"/>
        </w:rPr>
      </w:pPr>
      <w:r w:rsidRPr="00D51742">
        <w:rPr>
          <w:b/>
          <w:sz w:val="22"/>
          <w:szCs w:val="22"/>
          <w:lang w:val="en-US" w:eastAsia="en-US"/>
        </w:rPr>
        <w:t>Commit</w:t>
      </w:r>
      <w:r w:rsidRPr="00D51742">
        <w:rPr>
          <w:sz w:val="22"/>
          <w:szCs w:val="22"/>
          <w:lang w:val="en-US" w:eastAsia="en-US"/>
        </w:rPr>
        <w:t> is for finalizing your turn. The Next phase has to be clicked whenever you want to move to the next ph</w:t>
      </w:r>
      <w:r>
        <w:rPr>
          <w:sz w:val="22"/>
          <w:szCs w:val="22"/>
          <w:lang w:val="en-US" w:eastAsia="en-US"/>
        </w:rPr>
        <w:t xml:space="preserve">ase i.e. from </w:t>
      </w:r>
      <w:r w:rsidRPr="00D51742">
        <w:rPr>
          <w:sz w:val="22"/>
          <w:szCs w:val="22"/>
          <w:lang w:val="en-US" w:eastAsia="en-US"/>
        </w:rPr>
        <w:t>deploy to attack to commit.</w:t>
      </w:r>
    </w:p>
    <w:p w:rsidR="00F8252D" w:rsidRPr="00D51742" w:rsidRDefault="00F8252D" w:rsidP="00D713F0">
      <w:pPr>
        <w:pStyle w:val="NormalWeb"/>
        <w:shd w:val="clear" w:color="auto" w:fill="FFFFFF"/>
        <w:spacing w:line="336" w:lineRule="atLeast"/>
        <w:ind w:left="100"/>
        <w:jc w:val="both"/>
        <w:rPr>
          <w:sz w:val="22"/>
          <w:szCs w:val="22"/>
          <w:lang w:val="en-US" w:eastAsia="en-US"/>
        </w:rPr>
      </w:pPr>
    </w:p>
    <w:p w:rsidR="001A3C09" w:rsidRPr="001A3C09" w:rsidRDefault="001A3C09" w:rsidP="00D713F0">
      <w:pPr>
        <w:jc w:val="both"/>
        <w:rPr>
          <w:sz w:val="22"/>
          <w:szCs w:val="22"/>
        </w:rPr>
      </w:pPr>
    </w:p>
    <w:p w:rsidR="001A3C09" w:rsidRPr="001A3C09" w:rsidRDefault="001A3C09" w:rsidP="00D713F0">
      <w:pPr>
        <w:jc w:val="both"/>
        <w:rPr>
          <w:sz w:val="22"/>
          <w:szCs w:val="22"/>
        </w:rPr>
      </w:pPr>
    </w:p>
    <w:p w:rsidR="001A3C09" w:rsidRPr="001A3C09" w:rsidRDefault="001A3C09" w:rsidP="00D713F0">
      <w:pPr>
        <w:jc w:val="both"/>
        <w:rPr>
          <w:sz w:val="22"/>
          <w:szCs w:val="22"/>
        </w:rPr>
      </w:pPr>
    </w:p>
    <w:p w:rsidR="001A3C09" w:rsidRDefault="001A3C09" w:rsidP="00D713F0">
      <w:pPr>
        <w:jc w:val="both"/>
        <w:rPr>
          <w:sz w:val="22"/>
          <w:szCs w:val="22"/>
        </w:rPr>
      </w:pPr>
    </w:p>
    <w:p w:rsidR="001A3C09" w:rsidRDefault="001A3C09" w:rsidP="00D713F0">
      <w:pPr>
        <w:jc w:val="both"/>
        <w:rPr>
          <w:sz w:val="22"/>
          <w:szCs w:val="22"/>
        </w:rPr>
      </w:pPr>
    </w:p>
    <w:p w:rsidR="001270FA" w:rsidRPr="001A3C09" w:rsidRDefault="001A3C09" w:rsidP="00D713F0">
      <w:pPr>
        <w:tabs>
          <w:tab w:val="left" w:pos="2700"/>
        </w:tabs>
        <w:jc w:val="both"/>
        <w:rPr>
          <w:sz w:val="22"/>
          <w:szCs w:val="22"/>
        </w:rPr>
      </w:pPr>
      <w:r>
        <w:rPr>
          <w:sz w:val="22"/>
          <w:szCs w:val="22"/>
        </w:rPr>
        <w:tab/>
      </w:r>
    </w:p>
    <w:sectPr w:rsidR="001270FA" w:rsidRPr="001A3C09">
      <w:pgSz w:w="12240" w:h="15840"/>
      <w:pgMar w:top="800" w:right="1520" w:bottom="280" w:left="1680" w:header="0" w:footer="2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CF6" w:rsidRDefault="00540CF6">
      <w:r>
        <w:separator/>
      </w:r>
    </w:p>
  </w:endnote>
  <w:endnote w:type="continuationSeparator" w:id="0">
    <w:p w:rsidR="00540CF6" w:rsidRDefault="0054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70FA" w:rsidRDefault="00540CF6">
    <w:pPr>
      <w:spacing w:line="200" w:lineRule="exact"/>
    </w:pPr>
    <w:r>
      <w:pict>
        <v:shapetype id="_x0000_t202" coordsize="21600,21600" o:spt="202" path="m,l,21600r21600,l21600,xe">
          <v:stroke joinstyle="miter"/>
          <v:path gradientshapeok="t" o:connecttype="rect"/>
        </v:shapetype>
        <v:shape id="_x0000_s2049" type="#_x0000_t202" style="position:absolute;margin-left:518.6pt;margin-top:769.15pt;width:14.1pt;height:12pt;z-index:-251658752;mso-position-horizontal-relative:page;mso-position-vertical-relative:page" filled="f" stroked="f">
          <v:textbox inset="0,0,0,0">
            <w:txbxContent>
              <w:p w:rsidR="001270FA" w:rsidRDefault="003F766F">
                <w:pPr>
                  <w:spacing w:line="220" w:lineRule="exact"/>
                  <w:ind w:left="40"/>
                </w:pPr>
                <w:r>
                  <w:fldChar w:fldCharType="begin"/>
                </w:r>
                <w:r>
                  <w:instrText xml:space="preserve"> PAGE </w:instrText>
                </w:r>
                <w:r>
                  <w:fldChar w:fldCharType="separate"/>
                </w:r>
                <w:r w:rsidR="00D713F0">
                  <w:rPr>
                    <w:noProof/>
                  </w:rPr>
                  <w:t>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CF6" w:rsidRDefault="00540CF6">
      <w:r>
        <w:separator/>
      </w:r>
    </w:p>
  </w:footnote>
  <w:footnote w:type="continuationSeparator" w:id="0">
    <w:p w:rsidR="00540CF6" w:rsidRDefault="00540C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3071C"/>
    <w:multiLevelType w:val="hybridMultilevel"/>
    <w:tmpl w:val="E2FA5742"/>
    <w:lvl w:ilvl="0" w:tplc="40090001">
      <w:start w:val="1"/>
      <w:numFmt w:val="bullet"/>
      <w:lvlText w:val=""/>
      <w:lvlJc w:val="left"/>
      <w:pPr>
        <w:ind w:left="779" w:hanging="360"/>
      </w:pPr>
      <w:rPr>
        <w:rFonts w:ascii="Symbol" w:hAnsi="Symbol" w:hint="default"/>
      </w:rPr>
    </w:lvl>
    <w:lvl w:ilvl="1" w:tplc="40090003" w:tentative="1">
      <w:start w:val="1"/>
      <w:numFmt w:val="bullet"/>
      <w:lvlText w:val="o"/>
      <w:lvlJc w:val="left"/>
      <w:pPr>
        <w:ind w:left="1499" w:hanging="360"/>
      </w:pPr>
      <w:rPr>
        <w:rFonts w:ascii="Courier New" w:hAnsi="Courier New" w:cs="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hAnsi="Courier New" w:cs="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hAnsi="Courier New" w:cs="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1">
    <w:nsid w:val="4CC612B6"/>
    <w:multiLevelType w:val="multilevel"/>
    <w:tmpl w:val="1F4616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1270FA"/>
    <w:rsid w:val="001270FA"/>
    <w:rsid w:val="001A3C09"/>
    <w:rsid w:val="00255203"/>
    <w:rsid w:val="003F766F"/>
    <w:rsid w:val="00540CF6"/>
    <w:rsid w:val="00574870"/>
    <w:rsid w:val="00811FC3"/>
    <w:rsid w:val="008174F6"/>
    <w:rsid w:val="00977E38"/>
    <w:rsid w:val="00D51742"/>
    <w:rsid w:val="00D713F0"/>
    <w:rsid w:val="00EB3FE8"/>
    <w:rsid w:val="00F82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74870"/>
    <w:rPr>
      <w:rFonts w:ascii="Tahoma" w:hAnsi="Tahoma" w:cs="Tahoma"/>
      <w:sz w:val="16"/>
      <w:szCs w:val="16"/>
    </w:rPr>
  </w:style>
  <w:style w:type="character" w:customStyle="1" w:styleId="BalloonTextChar">
    <w:name w:val="Balloon Text Char"/>
    <w:basedOn w:val="DefaultParagraphFont"/>
    <w:link w:val="BalloonText"/>
    <w:uiPriority w:val="99"/>
    <w:semiHidden/>
    <w:rsid w:val="00574870"/>
    <w:rPr>
      <w:rFonts w:ascii="Tahoma" w:hAnsi="Tahoma" w:cs="Tahoma"/>
      <w:sz w:val="16"/>
      <w:szCs w:val="16"/>
    </w:rPr>
  </w:style>
  <w:style w:type="paragraph" w:customStyle="1" w:styleId="template">
    <w:name w:val="template"/>
    <w:basedOn w:val="Normal"/>
    <w:rsid w:val="00574870"/>
    <w:pPr>
      <w:spacing w:line="240" w:lineRule="exact"/>
    </w:pPr>
    <w:rPr>
      <w:rFonts w:ascii="Arial" w:hAnsi="Arial"/>
      <w:i/>
      <w:sz w:val="22"/>
    </w:rPr>
  </w:style>
  <w:style w:type="paragraph" w:styleId="ListParagraph">
    <w:name w:val="List Paragraph"/>
    <w:basedOn w:val="Normal"/>
    <w:uiPriority w:val="34"/>
    <w:qFormat/>
    <w:rsid w:val="00F8252D"/>
    <w:pPr>
      <w:ind w:left="720"/>
      <w:contextualSpacing/>
    </w:pPr>
  </w:style>
  <w:style w:type="paragraph" w:styleId="NormalWeb">
    <w:name w:val="Normal (Web)"/>
    <w:basedOn w:val="Normal"/>
    <w:uiPriority w:val="99"/>
    <w:unhideWhenUsed/>
    <w:rsid w:val="00F8252D"/>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D51742"/>
  </w:style>
  <w:style w:type="table" w:styleId="TableGrid">
    <w:name w:val="Table Grid"/>
    <w:basedOn w:val="TableNormal"/>
    <w:uiPriority w:val="59"/>
    <w:rsid w:val="00D71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574870"/>
    <w:rPr>
      <w:rFonts w:ascii="Tahoma" w:hAnsi="Tahoma" w:cs="Tahoma"/>
      <w:sz w:val="16"/>
      <w:szCs w:val="16"/>
    </w:rPr>
  </w:style>
  <w:style w:type="character" w:customStyle="1" w:styleId="BalloonTextChar">
    <w:name w:val="Balloon Text Char"/>
    <w:basedOn w:val="DefaultParagraphFont"/>
    <w:link w:val="BalloonText"/>
    <w:uiPriority w:val="99"/>
    <w:semiHidden/>
    <w:rsid w:val="00574870"/>
    <w:rPr>
      <w:rFonts w:ascii="Tahoma" w:hAnsi="Tahoma" w:cs="Tahoma"/>
      <w:sz w:val="16"/>
      <w:szCs w:val="16"/>
    </w:rPr>
  </w:style>
  <w:style w:type="paragraph" w:customStyle="1" w:styleId="template">
    <w:name w:val="template"/>
    <w:basedOn w:val="Normal"/>
    <w:rsid w:val="00574870"/>
    <w:pPr>
      <w:spacing w:line="240" w:lineRule="exact"/>
    </w:pPr>
    <w:rPr>
      <w:rFonts w:ascii="Arial" w:hAnsi="Arial"/>
      <w:i/>
      <w:sz w:val="22"/>
    </w:rPr>
  </w:style>
  <w:style w:type="paragraph" w:styleId="ListParagraph">
    <w:name w:val="List Paragraph"/>
    <w:basedOn w:val="Normal"/>
    <w:uiPriority w:val="34"/>
    <w:qFormat/>
    <w:rsid w:val="00F8252D"/>
    <w:pPr>
      <w:ind w:left="720"/>
      <w:contextualSpacing/>
    </w:pPr>
  </w:style>
  <w:style w:type="paragraph" w:styleId="NormalWeb">
    <w:name w:val="Normal (Web)"/>
    <w:basedOn w:val="Normal"/>
    <w:uiPriority w:val="99"/>
    <w:unhideWhenUsed/>
    <w:rsid w:val="00F8252D"/>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D51742"/>
  </w:style>
  <w:style w:type="table" w:styleId="TableGrid">
    <w:name w:val="Table Grid"/>
    <w:basedOn w:val="TableNormal"/>
    <w:uiPriority w:val="59"/>
    <w:rsid w:val="00D713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501903">
      <w:bodyDiv w:val="1"/>
      <w:marLeft w:val="0"/>
      <w:marRight w:val="0"/>
      <w:marTop w:val="0"/>
      <w:marBottom w:val="0"/>
      <w:divBdr>
        <w:top w:val="none" w:sz="0" w:space="0" w:color="auto"/>
        <w:left w:val="none" w:sz="0" w:space="0" w:color="auto"/>
        <w:bottom w:val="none" w:sz="0" w:space="0" w:color="auto"/>
        <w:right w:val="none" w:sz="0" w:space="0" w:color="auto"/>
      </w:divBdr>
    </w:div>
    <w:div w:id="544564927">
      <w:bodyDiv w:val="1"/>
      <w:marLeft w:val="0"/>
      <w:marRight w:val="0"/>
      <w:marTop w:val="0"/>
      <w:marBottom w:val="0"/>
      <w:divBdr>
        <w:top w:val="none" w:sz="0" w:space="0" w:color="auto"/>
        <w:left w:val="none" w:sz="0" w:space="0" w:color="auto"/>
        <w:bottom w:val="none" w:sz="0" w:space="0" w:color="auto"/>
        <w:right w:val="none" w:sz="0" w:space="0" w:color="auto"/>
      </w:divBdr>
    </w:div>
    <w:div w:id="1580407352">
      <w:bodyDiv w:val="1"/>
      <w:marLeft w:val="0"/>
      <w:marRight w:val="0"/>
      <w:marTop w:val="0"/>
      <w:marBottom w:val="0"/>
      <w:divBdr>
        <w:top w:val="none" w:sz="0" w:space="0" w:color="auto"/>
        <w:left w:val="none" w:sz="0" w:space="0" w:color="auto"/>
        <w:bottom w:val="none" w:sz="0" w:space="0" w:color="auto"/>
        <w:right w:val="none" w:sz="0" w:space="0" w:color="auto"/>
      </w:divBdr>
    </w:div>
    <w:div w:id="1796675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6</cp:revision>
  <dcterms:created xsi:type="dcterms:W3CDTF">2015-11-02T02:09:00Z</dcterms:created>
  <dcterms:modified xsi:type="dcterms:W3CDTF">2015-11-02T04:30:00Z</dcterms:modified>
</cp:coreProperties>
</file>